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8"/>
          <w:szCs w:val="28"/>
        </w:rPr>
        <w:id w:val="-1561389890"/>
        <w:placeholder>
          <w:docPart w:val="0123D94A9FAC4DCDADB1979833CBBF7E"/>
        </w:placeholder>
        <w:temporary/>
        <w:showingPlcHdr/>
        <w15:appearance w15:val="hidden"/>
      </w:sdtPr>
      <w:sdtEndPr/>
      <w:sdtContent>
        <w:p w:rsidR="00D45945" w:rsidRPr="00106B15" w:rsidRDefault="00D45945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8C4B1779593B4E4E95327D0744CC729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D45945" w:rsidRPr="00106B15" w:rsidRDefault="00D4594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3FA4338D05C94312BE24382DB34D45EE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D45945" w:rsidRPr="00106B15" w:rsidRDefault="00D4594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AD99E96F2A8A4C73A025F6EC668F484F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D45945" w:rsidRPr="00106B15" w:rsidRDefault="00D4594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6010883EC0E743C1B4CA9C39EB809559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D45945" w:rsidRPr="00106B15" w:rsidRDefault="00D4594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3E24DF" w:rsidRPr="00106B15" w:rsidRDefault="00232F5E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fldChar w:fldCharType="begin"/>
      </w:r>
      <w:r w:rsidRPr="00106B15">
        <w:rPr>
          <w:rFonts w:ascii="Arial" w:hAnsi="Arial" w:cs="Arial"/>
          <w:sz w:val="28"/>
          <w:szCs w:val="28"/>
        </w:rPr>
        <w:instrText xml:space="preserve"> MERGEFIELD Name_of_Recipient </w:instrText>
      </w:r>
      <w:r w:rsidRPr="00106B15">
        <w:rPr>
          <w:rFonts w:ascii="Arial" w:hAnsi="Arial" w:cs="Arial"/>
          <w:sz w:val="28"/>
          <w:szCs w:val="28"/>
        </w:rPr>
        <w:fldChar w:fldCharType="separate"/>
      </w:r>
      <w:r w:rsidR="0060287C">
        <w:rPr>
          <w:rFonts w:ascii="Arial" w:hAnsi="Arial" w:cs="Arial"/>
          <w:noProof/>
          <w:sz w:val="28"/>
          <w:szCs w:val="28"/>
        </w:rPr>
        <w:t>«Name_of_Recipient»</w:t>
      </w:r>
      <w:r w:rsidRPr="00106B15">
        <w:rPr>
          <w:rFonts w:ascii="Arial" w:hAnsi="Arial" w:cs="Arial"/>
          <w:sz w:val="28"/>
          <w:szCs w:val="28"/>
        </w:rPr>
        <w:fldChar w:fldCharType="end"/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C39BAC7C93C94EBF8F55A99355F7D221"/>
        </w:placeholder>
        <w:temporary/>
        <w:showingPlcHdr/>
        <w15:appearance w15:val="hidden"/>
        <w:text/>
      </w:sdtPr>
      <w:sdtEndPr/>
      <w:sdtContent>
        <w:p w:rsidR="003E24DF" w:rsidRPr="00106B15" w:rsidRDefault="003E24DF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3E24DF" w:rsidRPr="00106B15" w:rsidRDefault="003E24DF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="00232F5E" w:rsidRPr="00106B15">
        <w:rPr>
          <w:rFonts w:ascii="Arial" w:hAnsi="Arial" w:cs="Arial"/>
          <w:sz w:val="28"/>
          <w:szCs w:val="28"/>
        </w:rPr>
        <w:fldChar w:fldCharType="begin"/>
      </w:r>
      <w:r w:rsidR="00232F5E" w:rsidRPr="00106B15">
        <w:rPr>
          <w:rFonts w:ascii="Arial" w:hAnsi="Arial" w:cs="Arial"/>
          <w:sz w:val="28"/>
          <w:szCs w:val="28"/>
        </w:rPr>
        <w:instrText xml:space="preserve"> MERGEFIELD Name_of_Recipient </w:instrText>
      </w:r>
      <w:r w:rsidR="00232F5E" w:rsidRPr="00106B15">
        <w:rPr>
          <w:rFonts w:ascii="Arial" w:hAnsi="Arial" w:cs="Arial"/>
          <w:sz w:val="28"/>
          <w:szCs w:val="28"/>
        </w:rPr>
        <w:fldChar w:fldCharType="separate"/>
      </w:r>
      <w:r w:rsidR="0060287C">
        <w:rPr>
          <w:rFonts w:ascii="Arial" w:hAnsi="Arial" w:cs="Arial"/>
          <w:noProof/>
          <w:sz w:val="28"/>
          <w:szCs w:val="28"/>
        </w:rPr>
        <w:t>«Name_of_Recipient»</w:t>
      </w:r>
      <w:r w:rsidR="00232F5E" w:rsidRPr="00106B15">
        <w:rPr>
          <w:rFonts w:ascii="Arial" w:hAnsi="Arial" w:cs="Arial"/>
          <w:sz w:val="28"/>
          <w:szCs w:val="28"/>
        </w:rPr>
        <w:fldChar w:fldCharType="end"/>
      </w:r>
      <w:r w:rsidRPr="00106B15">
        <w:rPr>
          <w:rFonts w:ascii="Arial" w:hAnsi="Arial" w:cs="Arial"/>
          <w:sz w:val="28"/>
          <w:szCs w:val="28"/>
        </w:rPr>
        <w:t>,</w:t>
      </w:r>
    </w:p>
    <w:p w:rsidR="00F825EE" w:rsidRPr="00106B15" w:rsidRDefault="00F825EE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 w:rsidR="00B64773"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 w:rsidR="0029541D"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F825EE" w:rsidRPr="00106B15" w:rsidRDefault="00F825EE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 w:rsidR="00115E82"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60287C" w:rsidRDefault="0060287C" w:rsidP="006028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fldChar w:fldCharType="begin"/>
      </w:r>
      <w:r>
        <w:rPr>
          <w:rFonts w:ascii="Arial" w:hAnsi="Arial" w:cs="Arial"/>
          <w:sz w:val="28"/>
          <w:szCs w:val="28"/>
        </w:rPr>
        <w:instrText xml:space="preserve"> MERGEFIELD Message </w:instrText>
      </w:r>
      <w:r>
        <w:rPr>
          <w:rFonts w:ascii="Arial" w:hAnsi="Arial" w:cs="Arial"/>
          <w:sz w:val="28"/>
          <w:szCs w:val="28"/>
        </w:rPr>
        <w:fldChar w:fldCharType="separate"/>
      </w:r>
      <w:r>
        <w:rPr>
          <w:rFonts w:ascii="Arial" w:hAnsi="Arial" w:cs="Arial"/>
          <w:noProof/>
          <w:sz w:val="28"/>
          <w:szCs w:val="28"/>
        </w:rPr>
        <w:t>«Message»</w:t>
      </w:r>
      <w:r>
        <w:rPr>
          <w:rFonts w:ascii="Arial" w:hAnsi="Arial" w:cs="Arial"/>
          <w:sz w:val="28"/>
          <w:szCs w:val="28"/>
        </w:rPr>
        <w:fldChar w:fldCharType="end"/>
      </w:r>
    </w:p>
    <w:p w:rsidR="00421A84" w:rsidRPr="0028264F" w:rsidRDefault="0028264F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position w:val="-10"/>
          <w:sz w:val="28"/>
          <w:szCs w:val="28"/>
        </w:rPr>
        <w:fldChar w:fldCharType="begin"/>
      </w:r>
      <w:r w:rsidRPr="00DA1567">
        <w:rPr>
          <w:rFonts w:ascii="Arial" w:hAnsi="Arial" w:cs="Arial"/>
          <w:position w:val="-10"/>
          <w:sz w:val="28"/>
          <w:szCs w:val="28"/>
        </w:rPr>
        <w:instrText xml:space="preserve"> IF </w:instrText>
      </w:r>
      <w:r w:rsidRPr="00DA1567">
        <w:rPr>
          <w:rFonts w:ascii="Arial" w:hAnsi="Arial" w:cs="Arial"/>
          <w:position w:val="-10"/>
          <w:sz w:val="28"/>
          <w:szCs w:val="28"/>
        </w:rPr>
        <w:fldChar w:fldCharType="begin"/>
      </w:r>
      <w:r w:rsidRPr="00DA1567">
        <w:rPr>
          <w:rFonts w:ascii="Arial" w:hAnsi="Arial" w:cs="Arial"/>
          <w:position w:val="-10"/>
          <w:sz w:val="28"/>
          <w:szCs w:val="28"/>
        </w:rPr>
        <w:instrText xml:space="preserve"> MERGEFIELD Investment_Growth </w:instrText>
      </w:r>
      <w:r w:rsidRPr="00DA1567">
        <w:rPr>
          <w:rFonts w:ascii="Arial" w:hAnsi="Arial" w:cs="Arial"/>
          <w:position w:val="-10"/>
          <w:sz w:val="28"/>
          <w:szCs w:val="28"/>
        </w:rPr>
        <w:fldChar w:fldCharType="separate"/>
      </w:r>
      <w:r w:rsidR="0060287C" w:rsidRPr="00B34D31">
        <w:rPr>
          <w:rFonts w:ascii="Arial" w:hAnsi="Arial" w:cs="Arial"/>
          <w:noProof/>
          <w:position w:val="-10"/>
          <w:sz w:val="28"/>
          <w:szCs w:val="28"/>
        </w:rPr>
        <w:instrText>-1000</w:instrText>
      </w:r>
      <w:r w:rsidRPr="00DA1567">
        <w:rPr>
          <w:rFonts w:ascii="Arial" w:hAnsi="Arial" w:cs="Arial"/>
          <w:position w:val="-10"/>
          <w:sz w:val="28"/>
          <w:szCs w:val="28"/>
        </w:rPr>
        <w:fldChar w:fldCharType="end"/>
      </w:r>
      <w:r w:rsidRPr="00DA1567">
        <w:rPr>
          <w:rFonts w:ascii="Arial" w:hAnsi="Arial" w:cs="Arial"/>
          <w:position w:val="-10"/>
          <w:sz w:val="28"/>
          <w:szCs w:val="28"/>
        </w:rPr>
        <w:instrText xml:space="preserve"> &lt; "0" </w:instrText>
      </w:r>
      <w:r w:rsidRPr="00DA1567">
        <w:rPr>
          <w:rFonts w:ascii="Arial" w:hAnsi="Arial" w:cs="Arial"/>
          <w:color w:val="FF0000"/>
          <w:position w:val="-10"/>
          <w:sz w:val="28"/>
          <w:szCs w:val="28"/>
        </w:rPr>
        <w:instrText>"</w:instrText>
      </w:r>
      <w:r w:rsidRPr="00DA1567">
        <w:rPr>
          <w:rFonts w:ascii="Arial" w:hAnsi="Arial" w:cs="Arial"/>
          <w:color w:val="FF0000"/>
          <w:position w:val="-10"/>
          <w:sz w:val="96"/>
          <w:szCs w:val="96"/>
        </w:rPr>
        <w:instrText>●</w:instrText>
      </w:r>
      <w:r w:rsidRPr="00DA1567">
        <w:rPr>
          <w:rFonts w:ascii="Arial" w:hAnsi="Arial" w:cs="Arial"/>
          <w:color w:val="FF0000"/>
          <w:position w:val="-10"/>
          <w:sz w:val="28"/>
          <w:szCs w:val="28"/>
        </w:rPr>
        <w:instrText>"</w:instrText>
      </w:r>
      <w:r w:rsidR="00182B98" w:rsidRPr="00DA1567">
        <w:rPr>
          <w:rFonts w:ascii="Arial" w:hAnsi="Arial" w:cs="Arial"/>
          <w:color w:val="FF0000"/>
          <w:position w:val="-10"/>
          <w:sz w:val="28"/>
          <w:szCs w:val="28"/>
        </w:rPr>
        <w:instrText xml:space="preserve"> 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begin"/>
      </w:r>
      <w:r w:rsidR="00182B98" w:rsidRPr="00DA1567">
        <w:rPr>
          <w:rFonts w:ascii="Arial" w:hAnsi="Arial" w:cs="Arial"/>
          <w:position w:val="-10"/>
          <w:sz w:val="28"/>
          <w:szCs w:val="28"/>
        </w:rPr>
        <w:instrText xml:space="preserve"> IF 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begin"/>
      </w:r>
      <w:r w:rsidR="00182B98" w:rsidRPr="00DA1567">
        <w:rPr>
          <w:rFonts w:ascii="Arial" w:hAnsi="Arial" w:cs="Arial"/>
          <w:position w:val="-10"/>
          <w:sz w:val="28"/>
          <w:szCs w:val="28"/>
        </w:rPr>
        <w:instrText xml:space="preserve"> MERGEFIELD Investment_Growth 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separate"/>
      </w:r>
      <w:r w:rsidR="00B64773" w:rsidRPr="00031B73">
        <w:rPr>
          <w:rFonts w:ascii="Arial" w:hAnsi="Arial" w:cs="Arial"/>
          <w:noProof/>
          <w:position w:val="-10"/>
          <w:sz w:val="28"/>
          <w:szCs w:val="28"/>
        </w:rPr>
        <w:instrText>2000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end"/>
      </w:r>
      <w:r w:rsidR="00182B98" w:rsidRPr="00DA1567">
        <w:rPr>
          <w:rFonts w:ascii="Arial" w:hAnsi="Arial" w:cs="Arial"/>
          <w:position w:val="-10"/>
          <w:sz w:val="28"/>
          <w:szCs w:val="28"/>
        </w:rPr>
        <w:instrText xml:space="preserve"> &lt;= "1000" </w:instrText>
      </w:r>
      <w:r w:rsidR="00182B98" w:rsidRPr="00DA1567">
        <w:rPr>
          <w:rFonts w:ascii="Arial" w:hAnsi="Arial" w:cs="Arial"/>
          <w:color w:val="FFC000"/>
          <w:position w:val="-10"/>
          <w:sz w:val="28"/>
          <w:szCs w:val="28"/>
        </w:rPr>
        <w:instrText>"</w:instrText>
      </w:r>
      <w:r w:rsidR="00182B98" w:rsidRPr="00DA1567">
        <w:rPr>
          <w:rFonts w:ascii="Arial" w:hAnsi="Arial" w:cs="Arial"/>
          <w:color w:val="FFC000"/>
          <w:position w:val="-10"/>
          <w:sz w:val="96"/>
          <w:szCs w:val="96"/>
        </w:rPr>
        <w:instrText>●</w:instrText>
      </w:r>
      <w:r w:rsidR="00182B98" w:rsidRPr="00DA1567">
        <w:rPr>
          <w:rFonts w:ascii="Arial" w:hAnsi="Arial" w:cs="Arial"/>
          <w:color w:val="FFC000"/>
          <w:position w:val="-10"/>
          <w:sz w:val="28"/>
          <w:szCs w:val="28"/>
        </w:rPr>
        <w:instrText>"</w:instrText>
      </w:r>
      <w:r w:rsidR="00182B98" w:rsidRPr="00DA1567">
        <w:rPr>
          <w:rFonts w:ascii="Arial" w:hAnsi="Arial" w:cs="Arial"/>
          <w:color w:val="FF0000"/>
          <w:position w:val="-10"/>
          <w:sz w:val="28"/>
          <w:szCs w:val="28"/>
        </w:rPr>
        <w:instrText xml:space="preserve">  </w:instrText>
      </w:r>
      <w:r w:rsidR="00182B98" w:rsidRPr="00DA1567">
        <w:rPr>
          <w:rFonts w:ascii="Arial" w:hAnsi="Arial" w:cs="Arial"/>
          <w:color w:val="92D050"/>
          <w:position w:val="-10"/>
          <w:sz w:val="28"/>
          <w:szCs w:val="28"/>
        </w:rPr>
        <w:instrText>"</w:instrText>
      </w:r>
      <w:r w:rsidR="00182B98" w:rsidRPr="00DA1567">
        <w:rPr>
          <w:rFonts w:ascii="Arial" w:hAnsi="Arial" w:cs="Arial"/>
          <w:color w:val="92D050"/>
          <w:position w:val="-10"/>
          <w:sz w:val="96"/>
          <w:szCs w:val="96"/>
        </w:rPr>
        <w:instrText>●</w:instrText>
      </w:r>
      <w:r w:rsidR="00182B98" w:rsidRPr="00DA1567">
        <w:rPr>
          <w:rFonts w:ascii="Arial" w:hAnsi="Arial" w:cs="Arial"/>
          <w:color w:val="92D050"/>
          <w:position w:val="-10"/>
          <w:sz w:val="28"/>
          <w:szCs w:val="28"/>
        </w:rPr>
        <w:instrText>"</w:instrText>
      </w:r>
      <w:r w:rsidR="00182B98" w:rsidRPr="00DA1567">
        <w:rPr>
          <w:rFonts w:ascii="Arial" w:hAnsi="Arial" w:cs="Arial"/>
          <w:color w:val="FF0000"/>
          <w:position w:val="-10"/>
          <w:sz w:val="28"/>
          <w:szCs w:val="28"/>
        </w:rPr>
        <w:instrText xml:space="preserve"> 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separate"/>
      </w:r>
      <w:r w:rsidR="00B64773" w:rsidRPr="00DA1567">
        <w:rPr>
          <w:rFonts w:ascii="Arial" w:hAnsi="Arial" w:cs="Arial"/>
          <w:noProof/>
          <w:color w:val="92D050"/>
          <w:position w:val="-10"/>
          <w:sz w:val="96"/>
          <w:szCs w:val="96"/>
        </w:rPr>
        <w:instrText>●</w:instrText>
      </w:r>
      <w:r w:rsidR="00182B98" w:rsidRPr="00DA1567">
        <w:rPr>
          <w:rFonts w:ascii="Arial" w:hAnsi="Arial" w:cs="Arial"/>
          <w:position w:val="-10"/>
          <w:sz w:val="28"/>
          <w:szCs w:val="28"/>
        </w:rPr>
        <w:fldChar w:fldCharType="end"/>
      </w:r>
      <w:r w:rsidR="00182B98" w:rsidRPr="00DA1567">
        <w:rPr>
          <w:rFonts w:ascii="Arial" w:hAnsi="Arial" w:cs="Arial"/>
          <w:position w:val="-10"/>
          <w:sz w:val="28"/>
          <w:szCs w:val="28"/>
        </w:rPr>
        <w:instrText xml:space="preserve"> </w:instrText>
      </w:r>
      <w:r w:rsidRPr="00DA1567">
        <w:rPr>
          <w:rFonts w:ascii="Arial" w:hAnsi="Arial" w:cs="Arial"/>
          <w:position w:val="-10"/>
          <w:sz w:val="28"/>
          <w:szCs w:val="28"/>
        </w:rPr>
        <w:fldChar w:fldCharType="separate"/>
      </w:r>
      <w:r w:rsidR="0060287C" w:rsidRPr="00DA1567">
        <w:rPr>
          <w:rFonts w:ascii="Arial" w:hAnsi="Arial" w:cs="Arial"/>
          <w:noProof/>
          <w:color w:val="FF0000"/>
          <w:position w:val="-10"/>
          <w:sz w:val="96"/>
          <w:szCs w:val="96"/>
        </w:rPr>
        <w:t>●</w:t>
      </w:r>
      <w:r w:rsidRPr="00DA1567">
        <w:rPr>
          <w:rFonts w:ascii="Arial" w:hAnsi="Arial" w:cs="Arial"/>
          <w:position w:val="-10"/>
          <w:sz w:val="28"/>
          <w:szCs w:val="28"/>
        </w:rPr>
        <w:fldChar w:fldCharType="end"/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="00064EE9" w:rsidRPr="0029541D">
        <w:rPr>
          <w:rFonts w:ascii="Arial" w:hAnsi="Arial" w:cs="Arial"/>
          <w:sz w:val="36"/>
          <w:szCs w:val="36"/>
        </w:rPr>
        <w:t>£</w:t>
      </w:r>
      <w:r w:rsidRPr="0029541D">
        <w:rPr>
          <w:rFonts w:ascii="Arial" w:hAnsi="Arial" w:cs="Arial"/>
          <w:sz w:val="36"/>
          <w:szCs w:val="36"/>
        </w:rPr>
        <w:fldChar w:fldCharType="begin"/>
      </w:r>
      <w:r w:rsidRPr="0029541D">
        <w:rPr>
          <w:rFonts w:ascii="Arial" w:hAnsi="Arial" w:cs="Arial"/>
          <w:sz w:val="36"/>
          <w:szCs w:val="36"/>
        </w:rPr>
        <w:instrText xml:space="preserve"> MERGEFIELD Investment_Growth </w:instrText>
      </w:r>
      <w:r w:rsidRPr="0029541D">
        <w:rPr>
          <w:rFonts w:ascii="Arial" w:hAnsi="Arial" w:cs="Arial"/>
          <w:sz w:val="36"/>
          <w:szCs w:val="36"/>
        </w:rPr>
        <w:fldChar w:fldCharType="separate"/>
      </w:r>
      <w:r w:rsidR="0060287C">
        <w:rPr>
          <w:rFonts w:ascii="Arial" w:hAnsi="Arial" w:cs="Arial"/>
          <w:noProof/>
          <w:sz w:val="36"/>
          <w:szCs w:val="36"/>
        </w:rPr>
        <w:t>«Investment_Growth»</w:t>
      </w:r>
      <w:r w:rsidRPr="0029541D">
        <w:rPr>
          <w:rFonts w:ascii="Arial" w:hAnsi="Arial" w:cs="Arial"/>
          <w:sz w:val="36"/>
          <w:szCs w:val="36"/>
        </w:rPr>
        <w:fldChar w:fldCharType="end"/>
      </w:r>
      <w:r w:rsidR="003D6F06" w:rsidRPr="00064EE9">
        <w:rPr>
          <w:rFonts w:ascii="Arial" w:hAnsi="Arial" w:cs="Arial"/>
          <w:sz w:val="40"/>
          <w:szCs w:val="40"/>
        </w:rPr>
        <w:t xml:space="preserve"> </w:t>
      </w:r>
    </w:p>
    <w:p w:rsidR="0060287C" w:rsidRDefault="0060287C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  <w:bookmarkStart w:id="0" w:name="_GoBack"/>
      <w:bookmarkEnd w:id="0"/>
    </w:p>
    <w:p w:rsidR="0060287C" w:rsidRDefault="0060287C" w:rsidP="00F825EE">
      <w:pPr>
        <w:rPr>
          <w:rFonts w:ascii="Arial" w:hAnsi="Arial" w:cs="Arial"/>
          <w:sz w:val="28"/>
          <w:szCs w:val="28"/>
        </w:rPr>
      </w:pPr>
    </w:p>
    <w:p w:rsidR="0060287C" w:rsidRPr="00106B15" w:rsidRDefault="0060287C" w:rsidP="00F825E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28"/>
          <w:szCs w:val="28"/>
        </w:rPr>
        <w:t>Investor Services</w:t>
      </w:r>
    </w:p>
    <w:sectPr w:rsidR="0060287C" w:rsidRPr="00106B15" w:rsidSect="00564809">
      <w:headerReference w:type="default" r:id="rId1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64F" w:rsidRDefault="0028264F" w:rsidP="00D45945">
      <w:pPr>
        <w:spacing w:before="0" w:after="0" w:line="240" w:lineRule="auto"/>
      </w:pPr>
      <w:r>
        <w:separator/>
      </w:r>
    </w:p>
  </w:endnote>
  <w:endnote w:type="continuationSeparator" w:id="0">
    <w:p w:rsidR="0028264F" w:rsidRDefault="0028264F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64F" w:rsidRDefault="0028264F" w:rsidP="00D45945">
      <w:pPr>
        <w:spacing w:before="0" w:after="0" w:line="240" w:lineRule="auto"/>
      </w:pPr>
      <w:r>
        <w:separator/>
      </w:r>
    </w:p>
  </w:footnote>
  <w:footnote w:type="continuationSeparator" w:id="0">
    <w:p w:rsidR="0028264F" w:rsidRDefault="0028264F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</a:ex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26" style="position:absolute;left:0;text-align:left;margin-left:-12pt;margin-top:-97.5pt;width:644.5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C:\Users\lrspe\Documents\GitHub\pdf-generator\data\data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Data Source$'`"/>
    <w:dataSource r:id="rId2"/>
    <w:activeRecord w:val="3"/>
    <w:odso>
      <w:udl w:val="Provider=Microsoft.ACE.OLEDB.12.0;User ID=Admin;Data Source=C:\Users\lrspe\Documents\GitHub\pdf-generator\data\data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Data Source$'"/>
      <w:src r:id="rId3"/>
      <w:colDelim w:val="9"/>
      <w:type w:val="database"/>
      <w:fHdr/>
      <w:fieldMapData>
        <w:type w:val="dbColumn"/>
        <w:name w:val="CustomerId"/>
        <w:mappedName w:val="Unique Identifier"/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  <w:fieldMapData>
        <w:column w:val="0"/>
        <w:lid w:val="en-GB"/>
      </w:fieldMapData>
    </w:odso>
  </w:mailMerge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C:\Users\lrspe\Documents\GitHub\pdf-generator\data\data.xlsx" TargetMode="External"/><Relationship Id="rId2" Type="http://schemas.openxmlformats.org/officeDocument/2006/relationships/mailMergeSource" Target="file:///C:\Users\lrspe\Documents\GitHub\pdf-generator\data\data.xlsx" TargetMode="External"/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123D94A9FAC4DCDADB1979833CBBF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155E09-4579-414C-989B-F05FC34D41F5}"/>
      </w:docPartPr>
      <w:docPartBody>
        <w:p w:rsidR="008D562A" w:rsidRDefault="002213C8">
          <w:pPr>
            <w:pStyle w:val="0123D94A9FAC4DCDADB1979833CBBF7E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8C4B1779593B4E4E95327D0744CC7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F2C3A-C312-44AD-98EA-60DC5A650370}"/>
      </w:docPartPr>
      <w:docPartBody>
        <w:p w:rsidR="008D562A" w:rsidRDefault="002213C8">
          <w:pPr>
            <w:pStyle w:val="8C4B1779593B4E4E95327D0744CC729A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3FA4338D05C94312BE24382DB34D45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83DE09-C4C2-4BC5-B18B-7ECCC78E8CA1}"/>
      </w:docPartPr>
      <w:docPartBody>
        <w:p w:rsidR="008D562A" w:rsidRDefault="002213C8">
          <w:pPr>
            <w:pStyle w:val="3FA4338D05C94312BE24382DB34D45EE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AD99E96F2A8A4C73A025F6EC668F4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1DCE1-EA4F-40D7-8410-2EE143BC3132}"/>
      </w:docPartPr>
      <w:docPartBody>
        <w:p w:rsidR="008D562A" w:rsidRDefault="002213C8">
          <w:pPr>
            <w:pStyle w:val="AD99E96F2A8A4C73A025F6EC668F484F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6010883EC0E743C1B4CA9C39EB809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7F29F-AAB7-44C6-9161-ED6E9CCA1937}"/>
      </w:docPartPr>
      <w:docPartBody>
        <w:p w:rsidR="008D562A" w:rsidRDefault="002213C8">
          <w:pPr>
            <w:pStyle w:val="6010883EC0E743C1B4CA9C39EB809559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C39BAC7C93C94EBF8F55A99355F7D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5C3E8-C582-407A-ABBF-8EB579095D89}"/>
      </w:docPartPr>
      <w:docPartBody>
        <w:p w:rsidR="008D562A" w:rsidRDefault="002213C8">
          <w:pPr>
            <w:pStyle w:val="C39BAC7C93C94EBF8F55A99355F7D221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3C8"/>
    <w:rsid w:val="002213C8"/>
    <w:rsid w:val="00315D39"/>
    <w:rsid w:val="008D562A"/>
    <w:rsid w:val="00A3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123D94A9FAC4DCDADB1979833CBBF7E">
    <w:name w:val="0123D94A9FAC4DCDADB1979833CBBF7E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8C4B1779593B4E4E95327D0744CC729A">
    <w:name w:val="8C4B1779593B4E4E95327D0744CC729A"/>
  </w:style>
  <w:style w:type="paragraph" w:customStyle="1" w:styleId="3FA4338D05C94312BE24382DB34D45EE">
    <w:name w:val="3FA4338D05C94312BE24382DB34D45EE"/>
  </w:style>
  <w:style w:type="paragraph" w:customStyle="1" w:styleId="AD99E96F2A8A4C73A025F6EC668F484F">
    <w:name w:val="AD99E96F2A8A4C73A025F6EC668F484F"/>
  </w:style>
  <w:style w:type="paragraph" w:customStyle="1" w:styleId="6010883EC0E743C1B4CA9C39EB809559">
    <w:name w:val="6010883EC0E743C1B4CA9C39EB809559"/>
  </w:style>
  <w:style w:type="paragraph" w:customStyle="1" w:styleId="09C721FACC814A7FB765AF70768B9146">
    <w:name w:val="09C721FACC814A7FB765AF70768B9146"/>
  </w:style>
  <w:style w:type="paragraph" w:customStyle="1" w:styleId="C39BAC7C93C94EBF8F55A99355F7D221">
    <w:name w:val="C39BAC7C93C94EBF8F55A99355F7D221"/>
  </w:style>
  <w:style w:type="paragraph" w:customStyle="1" w:styleId="DDC902BE4F824FE593F0371BFA7EEF4D">
    <w:name w:val="DDC902BE4F824FE593F0371BFA7EEF4D"/>
  </w:style>
  <w:style w:type="paragraph" w:customStyle="1" w:styleId="36C5B3D0372A40DB85C90F5A8CA2BC4A">
    <w:name w:val="36C5B3D0372A40DB85C90F5A8CA2BC4A"/>
  </w:style>
  <w:style w:type="paragraph" w:customStyle="1" w:styleId="EC5CAE29FF6E4DE28ADAAC546E870A03">
    <w:name w:val="EC5CAE29FF6E4DE28ADAAC546E870A03"/>
  </w:style>
  <w:style w:type="paragraph" w:customStyle="1" w:styleId="2CE48C85452C4E1F95A00A4650D8C744">
    <w:name w:val="2CE48C85452C4E1F95A00A4650D8C744"/>
  </w:style>
  <w:style w:type="paragraph" w:styleId="Title">
    <w:name w:val="Title"/>
    <w:basedOn w:val="Heading1"/>
    <w:next w:val="Normal"/>
    <w:link w:val="TitleChar"/>
    <w:uiPriority w:val="10"/>
    <w:pPr>
      <w:keepNext w:val="0"/>
      <w:keepLines w:val="0"/>
      <w:spacing w:before="0" w:after="360" w:line="240" w:lineRule="auto"/>
      <w:contextualSpacing/>
    </w:pPr>
    <w:rPr>
      <w:caps/>
      <w:color w:val="000000" w:themeColor="text1"/>
      <w:kern w:val="20"/>
      <w:sz w:val="24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00000" w:themeColor="text1"/>
      <w:kern w:val="20"/>
      <w:sz w:val="24"/>
      <w:szCs w:val="20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75A2C796C21C41D58136C2FCF621BAE0">
    <w:name w:val="75A2C796C21C41D58136C2FCF621BA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714A10-3ABB-407D-A03B-67FF41DD5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2021-03-21T17:39:00Z</dcterms:created>
  <dcterms:modified xsi:type="dcterms:W3CDTF">2021-03-21T23:43:00Z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