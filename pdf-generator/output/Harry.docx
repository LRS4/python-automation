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D337A240A12D4014AFF5CA56BBF6985F"/>
        </w:placeholder>
        <w:temporary/>
        <w:showingPlcHdr/>
        <w15:appearance w15:val="hidden"/>
      </w:sdtPr>
      <w:sdtContent>
        <w:p w:rsidR="00FD58DB" w:rsidRPr="00106B15" w:rsidRDefault="00FD58DB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F8D1FF4816804FAE91D17692480F4415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FD58DB" w:rsidRPr="00106B15" w:rsidRDefault="00FD58DB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9F1CDD234F7743E8B9E524E45E955E5B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FD58DB" w:rsidRPr="00106B15" w:rsidRDefault="00FD58DB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C81365B2AF39467B8AB174E46CD4B7CF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FD58DB" w:rsidRPr="00106B15" w:rsidRDefault="00FD58DB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31A919C7A8D54D079A55ABB1B2F649B4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FD58DB" w:rsidRPr="00106B15" w:rsidRDefault="00FD58DB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FD58DB" w:rsidRPr="00106B15" w:rsidRDefault="00FD58DB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Harry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6E15739A698E43D98D830ED65312A200"/>
        </w:placeholder>
        <w:temporary/>
        <w:showingPlcHdr/>
        <w15:appearance w15:val="hidden"/>
        <w:text/>
      </w:sdtPr>
      <w:sdtContent>
        <w:p w:rsidR="00FD58DB" w:rsidRPr="00106B15" w:rsidRDefault="00FD58DB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FD58DB" w:rsidRPr="00106B15" w:rsidRDefault="00FD58DB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Harry</w:t>
      </w:r>
      <w:r w:rsidRPr="00106B15">
        <w:rPr>
          <w:rFonts w:ascii="Arial" w:hAnsi="Arial" w:cs="Arial"/>
          <w:sz w:val="28"/>
          <w:szCs w:val="28"/>
        </w:rPr>
        <w:t>,</w:t>
      </w:r>
    </w:p>
    <w:p w:rsidR="00FD58DB" w:rsidRPr="00106B15" w:rsidRDefault="00FD58DB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FD58DB" w:rsidRPr="00106B15" w:rsidRDefault="00FD58DB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FD58DB" w:rsidRDefault="00FD58DB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grown by £1250</w:t>
      </w:r>
    </w:p>
    <w:p w:rsidR="00FD58DB" w:rsidRPr="0028264F" w:rsidRDefault="00FD58DB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92D05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1250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FD58DB" w:rsidRDefault="00FD58DB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FD58DB" w:rsidRDefault="00FD58DB" w:rsidP="00F825EE">
      <w:pPr>
        <w:rPr>
          <w:rFonts w:ascii="Arial" w:hAnsi="Arial" w:cs="Arial"/>
          <w:sz w:val="28"/>
          <w:szCs w:val="28"/>
        </w:rPr>
      </w:pPr>
    </w:p>
    <w:p w:rsidR="00FD58DB" w:rsidRDefault="00FD58DB" w:rsidP="00F825EE">
      <w:pPr>
        <w:rPr>
          <w:rFonts w:ascii="Arial" w:hAnsi="Arial" w:cs="Arial"/>
          <w:sz w:val="28"/>
          <w:szCs w:val="28"/>
        </w:rPr>
        <w:sectPr w:rsidR="00FD58DB" w:rsidSect="00FD58DB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FD58DB" w:rsidRPr="00106B15" w:rsidRDefault="00FD58DB" w:rsidP="00F825EE">
      <w:pPr>
        <w:rPr>
          <w:rFonts w:ascii="Arial" w:hAnsi="Arial" w:cs="Arial"/>
          <w:sz w:val="40"/>
          <w:szCs w:val="40"/>
        </w:rPr>
      </w:pPr>
    </w:p>
    <w:sectPr w:rsidR="00FD58DB" w:rsidRPr="00106B15" w:rsidSect="00FD58DB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58DB" w:rsidRDefault="00FD58DB" w:rsidP="00D45945">
      <w:pPr>
        <w:spacing w:before="0" w:after="0" w:line="240" w:lineRule="auto"/>
      </w:pPr>
      <w:r>
        <w:separator/>
      </w:r>
    </w:p>
  </w:endnote>
  <w:endnote w:type="continuationSeparator" w:id="0">
    <w:p w:rsidR="00FD58DB" w:rsidRDefault="00FD58DB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58DB" w:rsidRDefault="00FD58DB" w:rsidP="00D45945">
      <w:pPr>
        <w:spacing w:before="0" w:after="0" w:line="240" w:lineRule="auto"/>
      </w:pPr>
      <w:r>
        <w:separator/>
      </w:r>
    </w:p>
  </w:footnote>
  <w:footnote w:type="continuationSeparator" w:id="0">
    <w:p w:rsidR="00FD58DB" w:rsidRDefault="00FD58DB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8DB" w:rsidRDefault="00FD58DB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FD58DB" w:rsidRDefault="00FD58DB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FD58DB" w:rsidRDefault="00FD58DB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D58DB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37A240A12D4014AFF5CA56BBF698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00D30-8368-4F34-B30A-20BCFCC922CF}"/>
      </w:docPartPr>
      <w:docPartBody>
        <w:p w:rsidR="00000000" w:rsidRDefault="00471899" w:rsidP="00471899">
          <w:pPr>
            <w:pStyle w:val="D337A240A12D4014AFF5CA56BBF6985F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F8D1FF4816804FAE91D17692480F4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AC1664-091B-4D84-92BF-BF40A907C1DD}"/>
      </w:docPartPr>
      <w:docPartBody>
        <w:p w:rsidR="00000000" w:rsidRDefault="00471899" w:rsidP="00471899">
          <w:pPr>
            <w:pStyle w:val="F8D1FF4816804FAE91D17692480F4415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9F1CDD234F7743E8B9E524E45E955E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0A6DC-F0A6-45B7-8234-CF0C1AEF230E}"/>
      </w:docPartPr>
      <w:docPartBody>
        <w:p w:rsidR="00000000" w:rsidRDefault="00471899" w:rsidP="00471899">
          <w:pPr>
            <w:pStyle w:val="9F1CDD234F7743E8B9E524E45E955E5B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C81365B2AF39467B8AB174E46CD4B7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67CBAC-EAD1-4595-AC34-52267FCDAAB3}"/>
      </w:docPartPr>
      <w:docPartBody>
        <w:p w:rsidR="00000000" w:rsidRDefault="00471899" w:rsidP="00471899">
          <w:pPr>
            <w:pStyle w:val="C81365B2AF39467B8AB174E46CD4B7CF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31A919C7A8D54D079A55ABB1B2F649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35950-D10A-40C3-857E-AE086A0A3672}"/>
      </w:docPartPr>
      <w:docPartBody>
        <w:p w:rsidR="00000000" w:rsidRDefault="00471899" w:rsidP="00471899">
          <w:pPr>
            <w:pStyle w:val="31A919C7A8D54D079A55ABB1B2F649B4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6E15739A698E43D98D830ED65312A2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25953-DB41-4B73-B602-AB0A397EC1CB}"/>
      </w:docPartPr>
      <w:docPartBody>
        <w:p w:rsidR="00000000" w:rsidRDefault="00471899" w:rsidP="00471899">
          <w:pPr>
            <w:pStyle w:val="6E15739A698E43D98D830ED65312A200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899"/>
    <w:rsid w:val="0047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1899"/>
    <w:rPr>
      <w:color w:val="808080"/>
    </w:rPr>
  </w:style>
  <w:style w:type="paragraph" w:customStyle="1" w:styleId="D337A240A12D4014AFF5CA56BBF6985F">
    <w:name w:val="D337A240A12D4014AFF5CA56BBF6985F"/>
    <w:rsid w:val="00471899"/>
  </w:style>
  <w:style w:type="character" w:styleId="Strong">
    <w:name w:val="Strong"/>
    <w:basedOn w:val="DefaultParagraphFont"/>
    <w:uiPriority w:val="1"/>
    <w:qFormat/>
    <w:rsid w:val="00471899"/>
    <w:rPr>
      <w:b/>
      <w:bCs/>
    </w:rPr>
  </w:style>
  <w:style w:type="paragraph" w:customStyle="1" w:styleId="F8D1FF4816804FAE91D17692480F4415">
    <w:name w:val="F8D1FF4816804FAE91D17692480F4415"/>
    <w:rsid w:val="00471899"/>
  </w:style>
  <w:style w:type="paragraph" w:customStyle="1" w:styleId="9F1CDD234F7743E8B9E524E45E955E5B">
    <w:name w:val="9F1CDD234F7743E8B9E524E45E955E5B"/>
    <w:rsid w:val="00471899"/>
  </w:style>
  <w:style w:type="paragraph" w:customStyle="1" w:styleId="C81365B2AF39467B8AB174E46CD4B7CF">
    <w:name w:val="C81365B2AF39467B8AB174E46CD4B7CF"/>
    <w:rsid w:val="00471899"/>
  </w:style>
  <w:style w:type="paragraph" w:customStyle="1" w:styleId="31A919C7A8D54D079A55ABB1B2F649B4">
    <w:name w:val="31A919C7A8D54D079A55ABB1B2F649B4"/>
    <w:rsid w:val="00471899"/>
  </w:style>
  <w:style w:type="paragraph" w:customStyle="1" w:styleId="6E15739A698E43D98D830ED65312A200">
    <w:name w:val="6E15739A698E43D98D830ED65312A200"/>
    <w:rsid w:val="004718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A2DE20-4C6B-4B13-B9B3-79D984320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