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="Arial" w:hAnsi="Arial" w:cs="Arial"/>
          <w:sz w:val="28"/>
          <w:szCs w:val="28"/>
        </w:rPr>
        <w:id w:val="-1561389890"/>
        <w:placeholder>
          <w:docPart w:val="850B3C28F2B444079D60DF3104FC2DD2"/>
        </w:placeholder>
        <w:temporary/>
        <w:showingPlcHdr/>
        <w15:appearance w15:val="hidden"/>
      </w:sdtPr>
      <w:sdtContent>
        <w:p w:rsidR="00ED6ADE" w:rsidRPr="00106B15" w:rsidRDefault="00ED6ADE" w:rsidP="0085357E">
          <w:pPr>
            <w:pStyle w:val="ContactInfo"/>
            <w:rPr>
              <w:rFonts w:ascii="Arial" w:hAnsi="Arial" w:cs="Arial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[Company Name]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776065429"/>
        <w:placeholder>
          <w:docPart w:val="B52ECC7154904A0180CFAF4EBEAD824A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ED6ADE" w:rsidRPr="00106B15" w:rsidRDefault="00ED6ADE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  <w:t>[</w:t>
          </w:r>
          <w:r w:rsidRPr="00106B15">
            <w:rPr>
              <w:rFonts w:ascii="Arial" w:hAnsi="Arial" w:cs="Arial"/>
              <w:sz w:val="28"/>
              <w:szCs w:val="28"/>
            </w:rPr>
            <w:t>Street Address, City, ST ZIP Code]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-399897321"/>
        <w:placeholder>
          <w:docPart w:val="A441813A2ABD431DAA4A0E0BE3BE9018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ED6ADE" w:rsidRPr="00106B15" w:rsidRDefault="00ED6ADE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[Phone]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767436531"/>
        <w:placeholder>
          <w:docPart w:val="1EF70FD831354F3BB0EB686ABEC5E51F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ED6ADE" w:rsidRPr="00106B15" w:rsidRDefault="00ED6ADE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[Email]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113798474"/>
        <w:placeholder>
          <w:docPart w:val="F350428C4D07415A8A391EEE7EF7B105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ED6ADE" w:rsidRPr="00106B15" w:rsidRDefault="00ED6ADE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  <w:t>[</w:t>
          </w: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Website]</w:t>
          </w:r>
        </w:p>
      </w:sdtContent>
    </w:sdt>
    <w:p w:rsidR="00ED6ADE" w:rsidRPr="00106B15" w:rsidRDefault="00ED6ADE" w:rsidP="00F97274">
      <w:pPr>
        <w:pStyle w:val="Recipient"/>
        <w:spacing w:before="960"/>
        <w:rPr>
          <w:rFonts w:ascii="Arial" w:hAnsi="Arial" w:cs="Arial"/>
          <w:sz w:val="28"/>
          <w:szCs w:val="28"/>
        </w:rPr>
      </w:pPr>
      <w:r w:rsidRPr="00943106">
        <w:rPr>
          <w:rFonts w:ascii="Arial" w:hAnsi="Arial" w:cs="Arial"/>
          <w:noProof/>
          <w:sz w:val="28"/>
          <w:szCs w:val="28"/>
        </w:rPr>
        <w:t>Mark</w:t>
      </w:r>
    </w:p>
    <w:sdt>
      <w:sdtPr>
        <w:rPr>
          <w:rFonts w:ascii="Arial" w:hAnsi="Arial" w:cs="Arial"/>
          <w:sz w:val="28"/>
          <w:szCs w:val="28"/>
        </w:rPr>
        <w:id w:val="-1843155033"/>
        <w:placeholder>
          <w:docPart w:val="CE674340732B4C8E93E4D816FD4245E2"/>
        </w:placeholder>
        <w:temporary/>
        <w:showingPlcHdr/>
        <w15:appearance w15:val="hidden"/>
        <w:text/>
      </w:sdtPr>
      <w:sdtContent>
        <w:p w:rsidR="00ED6ADE" w:rsidRPr="00106B15" w:rsidRDefault="00ED6ADE" w:rsidP="0085357E">
          <w:pPr>
            <w:pStyle w:val="ContactInfo"/>
            <w:rPr>
              <w:rFonts w:ascii="Arial" w:hAnsi="Arial" w:cs="Arial"/>
              <w:sz w:val="28"/>
              <w:szCs w:val="28"/>
            </w:rPr>
          </w:pPr>
          <w:r w:rsidRPr="00106B15">
            <w:rPr>
              <w:rFonts w:ascii="Arial" w:hAnsi="Arial" w:cs="Arial"/>
              <w:sz w:val="28"/>
              <w:szCs w:val="28"/>
            </w:rPr>
            <w:t>Street Address, City, ST ZIP Code</w:t>
          </w:r>
        </w:p>
      </w:sdtContent>
    </w:sdt>
    <w:p w:rsidR="00ED6ADE" w:rsidRPr="00106B15" w:rsidRDefault="00ED6ADE" w:rsidP="00C539B0">
      <w:pPr>
        <w:pStyle w:val="Salutation"/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 xml:space="preserve">Dear </w:t>
      </w:r>
      <w:r w:rsidRPr="00943106">
        <w:rPr>
          <w:rFonts w:ascii="Arial" w:hAnsi="Arial" w:cs="Arial"/>
          <w:noProof/>
          <w:sz w:val="28"/>
          <w:szCs w:val="28"/>
        </w:rPr>
        <w:t>Mark</w:t>
      </w:r>
      <w:r w:rsidRPr="00106B15">
        <w:rPr>
          <w:rFonts w:ascii="Arial" w:hAnsi="Arial" w:cs="Arial"/>
          <w:sz w:val="28"/>
          <w:szCs w:val="28"/>
        </w:rPr>
        <w:t>,</w:t>
      </w:r>
    </w:p>
    <w:p w:rsidR="00ED6ADE" w:rsidRPr="00106B15" w:rsidRDefault="00ED6ADE" w:rsidP="00B64773">
      <w:pPr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>This is an example of using Python to output formatted PDFs and/or Word files.</w:t>
      </w:r>
      <w:r>
        <w:rPr>
          <w:rFonts w:ascii="Arial" w:hAnsi="Arial" w:cs="Arial"/>
          <w:sz w:val="28"/>
          <w:szCs w:val="28"/>
        </w:rPr>
        <w:t xml:space="preserve"> It</w:t>
      </w:r>
      <w:r w:rsidRPr="00106B15">
        <w:rPr>
          <w:rFonts w:ascii="Arial" w:hAnsi="Arial" w:cs="Arial"/>
          <w:sz w:val="28"/>
          <w:szCs w:val="28"/>
        </w:rPr>
        <w:t xml:space="preserve"> using conditional formatting depending on the input values</w:t>
      </w:r>
      <w:r>
        <w:rPr>
          <w:rFonts w:ascii="Arial" w:hAnsi="Arial" w:cs="Arial"/>
          <w:sz w:val="28"/>
          <w:szCs w:val="28"/>
        </w:rPr>
        <w:t>. To see the conditional rules you need to press Alt + F9.</w:t>
      </w:r>
    </w:p>
    <w:p w:rsidR="00ED6ADE" w:rsidRPr="00106B15" w:rsidRDefault="00ED6ADE" w:rsidP="00F825EE">
      <w:pPr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 xml:space="preserve">Let’s pretend you are an investor, </w:t>
      </w:r>
      <w:r>
        <w:rPr>
          <w:rFonts w:ascii="Arial" w:hAnsi="Arial" w:cs="Arial"/>
          <w:sz w:val="28"/>
          <w:szCs w:val="28"/>
        </w:rPr>
        <w:t xml:space="preserve">and you are sent a </w:t>
      </w:r>
      <w:r w:rsidRPr="00106B15">
        <w:rPr>
          <w:rFonts w:ascii="Arial" w:hAnsi="Arial" w:cs="Arial"/>
          <w:sz w:val="28"/>
          <w:szCs w:val="28"/>
        </w:rPr>
        <w:t>letter every year to let you know how your investments are doing.</w:t>
      </w:r>
    </w:p>
    <w:p w:rsidR="00ED6ADE" w:rsidRDefault="00ED6ADE" w:rsidP="0060287C">
      <w:pPr>
        <w:rPr>
          <w:rFonts w:ascii="Arial" w:hAnsi="Arial" w:cs="Arial"/>
          <w:sz w:val="28"/>
          <w:szCs w:val="28"/>
        </w:rPr>
      </w:pPr>
      <w:r w:rsidRPr="00943106">
        <w:rPr>
          <w:rFonts w:ascii="Arial" w:hAnsi="Arial" w:cs="Arial"/>
          <w:noProof/>
          <w:sz w:val="28"/>
          <w:szCs w:val="28"/>
        </w:rPr>
        <w:t>Your investments have fallen by £1000</w:t>
      </w:r>
    </w:p>
    <w:p w:rsidR="00ED6ADE" w:rsidRPr="0028264F" w:rsidRDefault="00ED6ADE" w:rsidP="00064EE9">
      <w:pPr>
        <w:rPr>
          <w:rFonts w:ascii="Arial" w:hAnsi="Arial" w:cs="Arial"/>
          <w:color w:val="FF0000"/>
          <w:position w:val="-10"/>
          <w:sz w:val="96"/>
          <w:szCs w:val="96"/>
        </w:rPr>
      </w:pPr>
      <w:r w:rsidRPr="00DA1567">
        <w:rPr>
          <w:rFonts w:ascii="Arial" w:hAnsi="Arial" w:cs="Arial"/>
          <w:noProof/>
          <w:color w:val="FF0000"/>
          <w:position w:val="-10"/>
          <w:sz w:val="96"/>
          <w:szCs w:val="96"/>
        </w:rPr>
        <w:t>●</w:t>
      </w:r>
      <w:r w:rsidRPr="00064EE9">
        <w:rPr>
          <w:rFonts w:ascii="Arial" w:hAnsi="Arial" w:cs="Arial"/>
          <w:sz w:val="40"/>
          <w:szCs w:val="40"/>
        </w:rPr>
        <w:t xml:space="preserve"> </w:t>
      </w:r>
      <w:r w:rsidRPr="0029541D">
        <w:rPr>
          <w:rFonts w:ascii="Arial" w:hAnsi="Arial" w:cs="Arial"/>
          <w:sz w:val="36"/>
          <w:szCs w:val="36"/>
        </w:rPr>
        <w:t>£</w:t>
      </w:r>
      <w:r w:rsidRPr="00943106">
        <w:rPr>
          <w:rFonts w:ascii="Arial" w:hAnsi="Arial" w:cs="Arial"/>
          <w:noProof/>
          <w:sz w:val="36"/>
          <w:szCs w:val="36"/>
        </w:rPr>
        <w:t>-1000</w:t>
      </w:r>
      <w:r w:rsidRPr="00064EE9">
        <w:rPr>
          <w:rFonts w:ascii="Arial" w:hAnsi="Arial" w:cs="Arial"/>
          <w:sz w:val="40"/>
          <w:szCs w:val="40"/>
        </w:rPr>
        <w:t xml:space="preserve"> </w:t>
      </w:r>
    </w:p>
    <w:p w:rsidR="00ED6ADE" w:rsidRDefault="00ED6ADE" w:rsidP="00F825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Warm Regards,</w:t>
      </w:r>
    </w:p>
    <w:p w:rsidR="00ED6ADE" w:rsidRDefault="00ED6ADE" w:rsidP="00F825EE">
      <w:pPr>
        <w:rPr>
          <w:rFonts w:ascii="Arial" w:hAnsi="Arial" w:cs="Arial"/>
          <w:sz w:val="28"/>
          <w:szCs w:val="28"/>
        </w:rPr>
      </w:pPr>
    </w:p>
    <w:p w:rsidR="00ED6ADE" w:rsidRDefault="00ED6ADE" w:rsidP="00F825EE">
      <w:pPr>
        <w:rPr>
          <w:rFonts w:ascii="Arial" w:hAnsi="Arial" w:cs="Arial"/>
          <w:sz w:val="28"/>
          <w:szCs w:val="28"/>
        </w:rPr>
        <w:sectPr w:rsidR="00ED6ADE" w:rsidSect="00ED6ADE">
          <w:headerReference w:type="default" r:id="rId10"/>
          <w:pgSz w:w="12240" w:h="15840"/>
          <w:pgMar w:top="720" w:right="1440" w:bottom="720" w:left="1440" w:header="720" w:footer="720" w:gutter="0"/>
          <w:pgNumType w:start="1"/>
          <w:cols w:space="720"/>
          <w:docGrid w:linePitch="360"/>
        </w:sectPr>
      </w:pPr>
      <w:r>
        <w:rPr>
          <w:rFonts w:ascii="Arial" w:hAnsi="Arial" w:cs="Arial"/>
          <w:sz w:val="28"/>
          <w:szCs w:val="28"/>
        </w:rPr>
        <w:t>Investor Services</w:t>
      </w:r>
    </w:p>
    <w:p w:rsidR="00ED6ADE" w:rsidRPr="00106B15" w:rsidRDefault="00ED6ADE" w:rsidP="00F825EE">
      <w:pPr>
        <w:rPr>
          <w:rFonts w:ascii="Arial" w:hAnsi="Arial" w:cs="Arial"/>
          <w:sz w:val="40"/>
          <w:szCs w:val="40"/>
        </w:rPr>
      </w:pPr>
    </w:p>
    <w:sectPr w:rsidR="00ED6ADE" w:rsidRPr="00106B15" w:rsidSect="00ED6ADE">
      <w:headerReference w:type="default" r:id="rId11"/>
      <w:type w:val="continuous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6ADE" w:rsidRDefault="00ED6ADE" w:rsidP="00D45945">
      <w:pPr>
        <w:spacing w:before="0" w:after="0" w:line="240" w:lineRule="auto"/>
      </w:pPr>
      <w:r>
        <w:separator/>
      </w:r>
    </w:p>
  </w:endnote>
  <w:endnote w:type="continuationSeparator" w:id="0">
    <w:p w:rsidR="00ED6ADE" w:rsidRDefault="00ED6ADE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6ADE" w:rsidRDefault="00ED6ADE" w:rsidP="00D45945">
      <w:pPr>
        <w:spacing w:before="0" w:after="0" w:line="240" w:lineRule="auto"/>
      </w:pPr>
      <w:r>
        <w:separator/>
      </w:r>
    </w:p>
  </w:footnote>
  <w:footnote w:type="continuationSeparator" w:id="0">
    <w:p w:rsidR="00ED6ADE" w:rsidRDefault="00ED6ADE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6ADE" w:rsidRDefault="00ED6ADE">
    <w:pPr>
      <w:pStyle w:val="Header"/>
    </w:pPr>
    <w:r>
      <w:rPr>
        <w:rFonts w:ascii="Corbel" w:hAnsi="Corbel"/>
        <w:noProof/>
        <w:sz w:val="40"/>
        <w:lang w:val="en-GB" w:eastAsia="en-GB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FAB0BE2" wp14:editId="2A1C608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5" name="Group 5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7" name="Freeform: Shape 18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8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9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ED6ADE" w:rsidRDefault="00ED6ADE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10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2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3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4" name="Rectangle 14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FAB0BE2" id="Group 5" o:spid="_x0000_s1026" style="position:absolute;left:0;text-align:left;margin-left:-12pt;margin-top:-97.5pt;width:644.55pt;height:963pt;z-index:-251655168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">
              <v:shape id="Freeform: Shape 10" o:spid="_x0000_s1027" style="position:absolute;left:39200;width:40635;height:40101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x6eMAA&#10;AADaAAAADwAAAGRycy9kb3ducmV2LnhtbESPQWsCMRSE7wX/Q3iCt5q1yKKrUUQoeBFa68HjY/NM&#10;FjcvSxLd9d+bQqHHYWa+YdbbwbXiQSE2nhXMpgUI4trrho2C88/n+wJETMgaW8+k4EkRtpvR2xor&#10;7Xv+pscpGZEhHCtUYFPqKiljbclhnPqOOHtXHxymLIOROmCf4a6VH0VRSocN5wWLHe0t1bfT3Sm4&#10;9CYU1+Ud7e6rN8f5onRmKJWajIfdCkSiIf2H/9oHraCE3yv5BsjN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4x6eMAAAADaAAAADwAAAAAAAAAAAAAAAACYAgAAZHJzL2Rvd25y&#10;ZXYueG1sUEsFBgAAAAAEAAQA9QAAAIU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42280;top:4402;width:32260;height:3183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Oz6sIA&#10;AADaAAAADwAAAGRycy9kb3ducmV2LnhtbESPQYvCMBSE7wv+h/AEb2uqgkrXWKSoeJOtHvT2tnnb&#10;lm1eSpNq/fdmQfA4zMw3zCrpTS1u1LrKsoLJOAJBnFtdcaHgfNp9LkE4j6yxtkwKHuQgWQ8+Vhhr&#10;e+dvumW+EAHCLkYFpfdNLKXLSzLoxrYhDt6vbQ36INtC6hbvAW5qOY2iuTRYcVgosaG0pPwv64wC&#10;/smm1/1lkVadnNWn47azTdEpNRr2my8Qnnr/Dr/aB61gAf9Xwg2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7PqwgAAANo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style="position:absolute;left:44365;top:29718;width:6875;height:6787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uMi8AA&#10;AADaAAAADwAAAGRycy9kb3ducmV2LnhtbERPO2/CMBDeK/EfrEPqVpx0iFDAoLYIia2CdmA8xZcH&#10;jc8hdkjKr+eGSh0/fe/1dnKtulEfGs8G0kUCirjwtuHKwPfX/mUJKkRki61nMvBLAbab2dMac+tH&#10;PtLtFCslIRxyNFDH2OVah6Imh2HhO2LhSt87jAL7StseRwl3rX5Nkkw7bFgaauzoo6bi5zQ46T1e&#10;z59Dme2KS+n5kNx39j29G/M8n95WoCJN8V/85z5YA7JVrsgN0J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9uMi8AAAADaAAAADwAAAAAAAAAAAAAAAACYAgAAZHJzL2Rvd25y&#10;ZXYueG1sUEsFBgAAAAAEAAQA9QAAAIU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65024;top:28109;width:11353;height:11208;rotation:180;flip:x y;visibility:visible;mso-wrap-style:square;v-text-anchor:middle" coordsize="2647519,261259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/cCMIA&#10;AADaAAAADwAAAGRycy9kb3ducmV2LnhtbESPQWsCMRSE7wX/Q3iCt5roQXQ1SikoRRaKq3h+bJ6b&#10;bTcvyyZ113/fFAoeh5n5htnsBteIO3Wh9qxhNlUgiEtvaq40XM771yWIEJENNp5Jw4MC7Lajlw1m&#10;xvd8onsRK5EgHDLUYGNsMylDaclhmPqWOHk33zmMSXaVNB32Ce4aOVdqIR3WnBYstvRuqfwufpyG&#10;/XV5yW1zOx1zp/LP/muu2uKg9WQ8vK1BRBriM/zf/jAaVvB3Jd0A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D9wIwgAAANoAAAAPAAAAAAAAAAAAAAAAAJgCAABkcnMvZG93&#10;bnJldi54bWxQSwUGAAAAAAQABAD1AAAAhwMAAAAA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ED6ADE" w:rsidRDefault="00ED6ADE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31" style="position:absolute;left:54017;top:94826;width:27838;height:2747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UPB8YA&#10;AADbAAAADwAAAGRycy9kb3ducmV2LnhtbESPT2vCQBDF74LfYZmCl6KbShFNXSW2FAq9+PfQ25Ad&#10;k9DsbJrdmtRP7xwK3mZ4b977zXLdu1pdqA2VZwNPkwQUce5txYWB4+F9PAcVIrLF2jMZ+KMA69Vw&#10;sMTU+o53dNnHQkkIhxQNlDE2qdYhL8lhmPiGWLSzbx1GWdtC2xY7CXe1nibJTDusWBpKbOi1pPx7&#10;/+sMnK/u8fPYha/8NHve/FwXmcvetsaMHvrsBVSkPt7N/9cfVvCFXn6RAf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UPB8YAAADb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style="position:absolute;left:59774;top:100414;width:18227;height:1798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66wsIA&#10;AADbAAAADwAAAGRycy9kb3ducmV2LnhtbESPzWrDMBCE74W8g9hAbo2cBEpxI5sQyE8vhTp9gEXa&#10;2E6slZCUxH37qlDobZeZb3Z2XY92EHcKsXesYDEvQBBrZ3puFXydds+vIGJCNjg4JgXfFKGuJk9r&#10;LI178Cfdm9SKHMKxRAVdSr6UMuqOLMa588RZO7tgMeU1tNIEfORwO8hlUbxIiz3nCx162nakr83N&#10;5hp76qOWH+1ldWx0OgUf/eFdqdl03LyBSDSmf/MffTSZW8DvL3kAWf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brrC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style="position:absolute;left:58081;top:105240;width:4605;height:4546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JN3sIA&#10;AADbAAAADwAAAGRycy9kb3ducmV2LnhtbERP3WrCMBS+H/gO4QjeDE3nhZZqlCIMpjDEnwc4NMe2&#10;2JyUJLPZnt4MBrs7H9/vWW+j6cSDnG8tK3ibZSCIK6tbrhVcL+/THIQPyBo7y6TgmzxsN6OXNRba&#10;DnyixznUIoWwL1BBE0JfSOmrhgz6me2JE3ezzmBI0NVSOxxSuOnkPMsW0mDLqaHBnnYNVffzl1Fg&#10;8jIOy5ibxbI8nj73P7eDez0qNRnHcgUiUAz/4j/3h07z5/D7Szp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k3e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style="position:absolute;left:71120;top:95334;width:2370;height:234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7oRcIA&#10;AADbAAAADwAAAGRycy9kb3ducmV2LnhtbERP3WrCMBS+H/gO4Qi7GZpugpZqlCIIThDR7QEOzbEt&#10;NiclyWy2p1+Ewe7Ox/d7VptoOnEn51vLCl6nGQjiyuqWawWfH7tJDsIHZI2dZVLwTR4269HTCgtt&#10;Bz7T/RJqkULYF6igCaEvpPRVQwb91PbEibtaZzAk6GqpHQ4p3HTyLcvm0mDLqaHBnrYNVbfLl1Fg&#10;8jIOi5ib+aI8nY/vP9eDezkp9TyO5RJEoBj+xX/uvU7zZ/D4JR0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DuhF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14" o:spid="_x0000_s1035" style="position:absolute;top:15324;width:56146;height:274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HvrsIA&#10;AADbAAAADwAAAGRycy9kb3ducmV2LnhtbERPTWsCMRC9F/wPYYReRLOKVFmNosVCj9aKXsfNuNk2&#10;mWw3qa799U1B6G0e73Pmy9ZZcaEmVJ4VDAcZCOLC64pLBfv3l/4URIjIGq1nUnCjAMtF52GOufZX&#10;fqPLLpYihXDIUYGJsc6lDIUhh2Hga+LEnX3jMCbYlFI3eE3hzspRlj1JhxWnBoM1PRsqPnffToG7&#10;HX4Op+PXpreucGq3JzsxH0OlHrvtagYiUhv/xXf3q07zx/D3SzpA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e+uwgAAANsAAAAPAAAAAAAAAAAAAAAAAJgCAABkcnMvZG93&#10;bnJldi54bWxQSwUGAAAAAAQABAD1AAAAhwMAAAAA&#10;" fillcolor="#2c567a [3204]" stroked="f"/>
              <w10:wrap anchorx="page" anchory="page"/>
            </v:group>
          </w:pict>
        </mc:Fallback>
      </mc:AlternateContent>
    </w:r>
    <w:r w:rsidRPr="00C7624A">
      <w:rPr>
        <w:rFonts w:ascii="Corbel" w:hAnsi="Corbel"/>
        <w:noProof/>
        <w:sz w:val="40"/>
        <w:lang w:val="en-GB" w:eastAsia="en-GB"/>
      </w:rPr>
      <w:drawing>
        <wp:inline distT="0" distB="0" distL="0" distR="0" wp14:anchorId="493DF5B0" wp14:editId="28000EA5">
          <wp:extent cx="1717185" cy="662534"/>
          <wp:effectExtent l="0" t="0" r="0" b="4445"/>
          <wp:docPr id="16" name="Picture 16" descr="logo placeholder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185" cy="662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264F" w:rsidRDefault="0028264F">
    <w:pPr>
      <w:pStyle w:val="Header"/>
    </w:pPr>
    <w:r>
      <w:rPr>
        <w:rFonts w:ascii="Corbel" w:hAnsi="Corbel"/>
        <w:noProof/>
        <w:sz w:val="40"/>
        <w:lang w:val="en-GB" w:eastAsia="en-GB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FAB0BE2" wp14:editId="2A1C608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28264F" w:rsidRDefault="0028264F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FAB0BE2" id="Group 3" o:spid="_x0000_s1036" style="position:absolute;left:0;text-align:left;margin-left:-12pt;margin-top:-97.5pt;width:644.55pt;height:963pt;z-index:-251657216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BL7e8Gp4O5Vy5i&#10;h7LhAu0+S6WxF5LhfOZ3KkbIFZGuX336/M0OKXkPstRYwOnZ+QCCgoZrMWX1eG/Bae4ttM+VLkRv&#10;MoOUhpQaPwyaNqsNTVjI6Wsi1Cn/44pDjlw6cEizyZvhHzTs9eYK1bghd4yYRDCzzzic98cytbs+&#10;KSTT+N5ADFNE5DplNfZN/w++FrTl9nDh3xIo480f1gPPJ0w7NgXzHUmuD35cD6zc8mzknTlybByd&#10;aIK95IqGgEBVcI+Sk8TIauOhhNVwtfsAUKjtrME/dWf2OAA/rUd8P/aHgw9Rfb8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">
              <v:shape id="Freeform: Shape 10" o:spid="_x0000_s1037" style="position:absolute;left:39200;width:40635;height:40101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XiDL4A&#10;AADaAAAADwAAAGRycy9kb3ducmV2LnhtbERPTWsCMRC9F/wPYYTealYpi65GEUHwIrTaQ4/DZkwW&#10;N5Mlie767xuh4Gl4vM9ZbQbXijuF2HhWMJ0UIIhrrxs2Cn7O+485iJiQNbaeScGDImzWo7cVVtr3&#10;/E33UzIih3CsUIFNqaukjLUlh3HiO+LMXXxwmDIMRuqAfQ53rZwVRSkdNpwbLHa0s1RfTzen4Lc3&#10;obgsbmi3X705fs5LZ4ZSqffxsF2CSDSkl/jffdB5PjxfeV65/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Bl4gy+AAAA2gAAAA8AAAAAAAAAAAAAAAAAmAIAAGRycy9kb3ducmV2&#10;LnhtbFBLBQYAAAAABAAEAPUAAACD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8" style="position:absolute;left:42280;top:4402;width:32260;height:3183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39" style="position:absolute;left:44365;top:29718;width:6875;height:6787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hP8QA&#10;AADbAAAADwAAAGRycy9kb3ducmV2LnhtbESPT2vCQBDF74LfYRmhN90oNEh0lVYRcitRDx6H7OSP&#10;ZmdjdjWpn75bKPQ2w3vzfm/W28E04kmdqy0rmM8iEMS51TWXCs6nw3QJwnlkjY1lUvBNDrab8WiN&#10;ibY9Z/Q8+lKEEHYJKqi8bxMpXV6RQTezLXHQCtsZ9GHtSqk77EO4aeQiimJpsOZAqLClXUX57fgw&#10;gZvdL1+PIt7n18JyGr32+nP+UuptMnysQHga/L/57zrVof47/P4S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Y4T/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40" style="position:absolute;left:65024;top:28109;width:11353;height:11208;rotation:180;flip:x y;visibility:visible;mso-wrap-style:square;v-text-anchor:middle" coordsize="2647519,261259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2nXMEA&#10;AADbAAAADwAAAGRycy9kb3ducmV2LnhtbERP32vCMBB+H/g/hBv4NpP5sEk1LWOgjFEQq/h8NGfT&#10;rbmUJrP1vzeDwd7u4/t5m2JynbjSEFrPGp4XCgRx7U3LjYbTcfu0AhEissHOM2m4UYAinz1sMDN+&#10;5ANdq9iIFMIhQw02xj6TMtSWHIaF74kTd/GDw5jg0Egz4JjCXSeXSr1Ihy2nBos9vVuqv6sfp2F7&#10;Xp1K210On6VT5X78Wqq+2mk9f5ze1iAiTfFf/Of+MGn+K/z+kg6Q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tp1zBAAAA2wAAAA8AAAAAAAAAAAAAAAAAmAIAAGRycy9kb3du&#10;cmV2LnhtbFBLBQYAAAAABAAEAPUAAACGAw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28264F" w:rsidRDefault="0028264F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41" style="position:absolute;left:54017;top:94826;width:27838;height:2747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+VsYA&#10;AADbAAAADwAAAGRycy9kb3ducmV2LnhtbESPT2vCQBTE74LfYXlCL1I3BhGbukq0FAQvrX8O3h7Z&#10;ZxKafRuzWxP99K5Q6HGYmd8w82VnKnGlxpWWFYxHEQjizOqScwWH/efrDITzyBory6TgRg6Wi35v&#10;jom2LX/TdedzESDsElRQeF8nUrqsIINuZGvi4J1tY9AH2eRSN9gGuKlkHEVTabDksFBgTeuCsp/d&#10;r1Fwvpvh9tC6U3acTlaX+1tq0o8vpV4GXfoOwlPn/8N/7Y1WEMfw/BJ+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f+VsYAAADb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42" style="position:absolute;left:59774;top:100414;width:18227;height:1798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7V5MEA&#10;AADbAAAADwAAAGRycy9kb3ducmV2LnhtbESPwWoCMRCG7wXfIUzBW83WQimrUUrBVi+Frj7AkIy7&#10;q5tJSFJd3945FHoc/vm/+Wa5Hv2gLpRyH9jA86wCRWyD67k1cNhvnt5A5YLscAhMBm6UYb2aPCyx&#10;duHKP3RpSqsEwrlGA10psdY624485lmIxJIdQ/JYZEytdgmvAveDnlfVq/bYs1zoMNJHR/bc/HrR&#10;+KQ+W/3dnl62jS37FHP82hkzfRzfF6AKjeV/+a+9dQbmYi+/CAD0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9O1e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3" style="position:absolute;left:58081;top:105240;width:4605;height:4546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ZFMQA&#10;AADbAAAADwAAAGRycy9kb3ducmV2LnhtbESPUWvCMBSF3wf7D+EOfBkz1QctnVHKYKADEXU/4NJc&#10;27LmpiTRRn/9Igg+Hs453+EsVtF04kLOt5YVTMYZCOLK6pZrBb/H748chA/IGjvLpOBKHlbL15cF&#10;FtoOvKfLIdQiQdgXqKAJoS+k9FVDBv3Y9sTJO1lnMCTpaqkdDgluOjnNspk02HJaaLCnr4aqv8PZ&#10;KDB5GYd5zM1sXu72283t9OPed0qN3mL5CSJQDM/wo73WCqYTuH9JP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8GRT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4" style="position:absolute;left:71120;top:95334;width:2370;height:234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Ii+MUA&#10;AADbAAAADwAAAGRycy9kb3ducmV2LnhtbESP3WoCMRSE7wu+QziCN0WzWtBlNcoiFGyhiD8PcNgc&#10;dxc3J0uSummfvikUejnMzDfMZhdNJx7kfGtZwXyWgSCurG65VnC9vE5zED4ga+wsk4Iv8rDbjp42&#10;WGg78Ike51CLBGFfoIImhL6Q0lcNGfQz2xMn72adwZCkq6V2OCS46eQiy5bSYMtpocGe9g1V9/On&#10;UWDyMg6rmJvlqjyePt6+b+/u+ajUZBzLNYhAMfyH/9oHrWDxAr9f0g+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YiL4xQAAANsAAAAPAAAAAAAAAAAAAAAAAJgCAABkcnMv&#10;ZG93bnJldi54bWxQSwUGAAAAAAQABAD1AAAAig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45" style="position:absolute;top:15324;width:56146;height:274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oAysMA&#10;AADaAAAADwAAAGRycy9kb3ducmV2LnhtbESPQWsCMRSE74X+h/AKXkrN6kFlaxQVBY/WFnt9bl43&#10;W5OXdRN17a83gtDjMDPfMONp66w4UxMqzwp63QwEceF1xaWCr8/V2whEiMgarWdScKUA08nz0xhz&#10;7S/8QedtLEWCcMhRgYmxzqUMhSGHoetr4uT9+MZhTLIppW7wkuDOyn6WDaTDitOCwZoWhorD9uQU&#10;uOvub7f/Pi5f5xWO7GZvh+a3p1TnpZ29g4jUxv/wo73WCvpwv5JugJ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oAysMAAADaAAAADwAAAAAAAAAAAAAAAACYAgAAZHJzL2Rv&#10;d25yZXYueG1sUEsFBgAAAAAEAAQA9QAAAIgDAAAAAA==&#10;" fillcolor="#2c567a [3204]" stroked="f"/>
              <w10:wrap anchorx="page" anchory="page"/>
            </v:group>
          </w:pict>
        </mc:Fallback>
      </mc:AlternateContent>
    </w:r>
    <w:r w:rsidRPr="00C7624A">
      <w:rPr>
        <w:rFonts w:ascii="Corbel" w:hAnsi="Corbel"/>
        <w:noProof/>
        <w:sz w:val="40"/>
        <w:lang w:val="en-GB" w:eastAsia="en-GB"/>
      </w:rPr>
      <w:drawing>
        <wp:inline distT="0" distB="0" distL="0" distR="0" wp14:anchorId="493DF5B0" wp14:editId="28000EA5">
          <wp:extent cx="1717185" cy="662534"/>
          <wp:effectExtent l="0" t="0" r="0" b="4445"/>
          <wp:docPr id="4" name="Picture 16" descr="logo placeholder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185" cy="662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5EE"/>
    <w:rsid w:val="00064EE9"/>
    <w:rsid w:val="00083BAA"/>
    <w:rsid w:val="000A22DF"/>
    <w:rsid w:val="000D7B45"/>
    <w:rsid w:val="000E37D0"/>
    <w:rsid w:val="000E5896"/>
    <w:rsid w:val="00106B15"/>
    <w:rsid w:val="00115E82"/>
    <w:rsid w:val="001766D6"/>
    <w:rsid w:val="0017676D"/>
    <w:rsid w:val="00182B98"/>
    <w:rsid w:val="001F7A43"/>
    <w:rsid w:val="00204F5C"/>
    <w:rsid w:val="00224485"/>
    <w:rsid w:val="00232F5E"/>
    <w:rsid w:val="0026243D"/>
    <w:rsid w:val="0028264F"/>
    <w:rsid w:val="0029541D"/>
    <w:rsid w:val="002C003A"/>
    <w:rsid w:val="0033581C"/>
    <w:rsid w:val="00374677"/>
    <w:rsid w:val="003B2C72"/>
    <w:rsid w:val="003D6F06"/>
    <w:rsid w:val="003E24DF"/>
    <w:rsid w:val="003E308F"/>
    <w:rsid w:val="003F5A60"/>
    <w:rsid w:val="00421A84"/>
    <w:rsid w:val="00454CEC"/>
    <w:rsid w:val="004A2B0D"/>
    <w:rsid w:val="0051739E"/>
    <w:rsid w:val="00563B28"/>
    <w:rsid w:val="00564809"/>
    <w:rsid w:val="005C2210"/>
    <w:rsid w:val="005E7AC8"/>
    <w:rsid w:val="0060287C"/>
    <w:rsid w:val="00615018"/>
    <w:rsid w:val="0062123A"/>
    <w:rsid w:val="00646E75"/>
    <w:rsid w:val="006F6F10"/>
    <w:rsid w:val="00715950"/>
    <w:rsid w:val="007200C5"/>
    <w:rsid w:val="00733154"/>
    <w:rsid w:val="00754297"/>
    <w:rsid w:val="00765BD2"/>
    <w:rsid w:val="00783E79"/>
    <w:rsid w:val="007B5AE8"/>
    <w:rsid w:val="007F5192"/>
    <w:rsid w:val="0085357E"/>
    <w:rsid w:val="008B7FD5"/>
    <w:rsid w:val="008E6185"/>
    <w:rsid w:val="009370A9"/>
    <w:rsid w:val="009C048C"/>
    <w:rsid w:val="00A03AA5"/>
    <w:rsid w:val="00A65AD5"/>
    <w:rsid w:val="00A73C8F"/>
    <w:rsid w:val="00A841D7"/>
    <w:rsid w:val="00A96CF8"/>
    <w:rsid w:val="00AD330B"/>
    <w:rsid w:val="00B23194"/>
    <w:rsid w:val="00B27F2C"/>
    <w:rsid w:val="00B50294"/>
    <w:rsid w:val="00B64773"/>
    <w:rsid w:val="00BF4A03"/>
    <w:rsid w:val="00C175B3"/>
    <w:rsid w:val="00C45AF0"/>
    <w:rsid w:val="00C539B0"/>
    <w:rsid w:val="00C664CF"/>
    <w:rsid w:val="00C665CF"/>
    <w:rsid w:val="00C70786"/>
    <w:rsid w:val="00C70B15"/>
    <w:rsid w:val="00C8222A"/>
    <w:rsid w:val="00C875A9"/>
    <w:rsid w:val="00CC550A"/>
    <w:rsid w:val="00CF5033"/>
    <w:rsid w:val="00D45945"/>
    <w:rsid w:val="00D66593"/>
    <w:rsid w:val="00D84A31"/>
    <w:rsid w:val="00DA1567"/>
    <w:rsid w:val="00DA4BFB"/>
    <w:rsid w:val="00DA79AD"/>
    <w:rsid w:val="00DC5026"/>
    <w:rsid w:val="00DF0640"/>
    <w:rsid w:val="00E14A80"/>
    <w:rsid w:val="00E24FD6"/>
    <w:rsid w:val="00E55D74"/>
    <w:rsid w:val="00E6540C"/>
    <w:rsid w:val="00E81E2A"/>
    <w:rsid w:val="00EA7D30"/>
    <w:rsid w:val="00ED6ADE"/>
    <w:rsid w:val="00EE0952"/>
    <w:rsid w:val="00F825EE"/>
    <w:rsid w:val="00F97274"/>
    <w:rsid w:val="00FA4057"/>
    <w:rsid w:val="00FE0F43"/>
    <w:rsid w:val="00FE7452"/>
    <w:rsid w:val="00FE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B45"/>
    <w:rPr>
      <w:rFonts w:eastAsiaTheme="minorHAnsi"/>
      <w:kern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rspe\AppData\Roaming\Microsoft\Templates\Blue%20spheres%20letterhe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50B3C28F2B444079D60DF3104FC2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A0336C-673B-42B6-8F26-CCDC5E74738C}"/>
      </w:docPartPr>
      <w:docPartBody>
        <w:p w:rsidR="00000000" w:rsidRDefault="009F4141" w:rsidP="009F4141">
          <w:pPr>
            <w:pStyle w:val="850B3C28F2B444079D60DF3104FC2DD2"/>
          </w:pPr>
          <w:r w:rsidRPr="0085357E">
            <w:rPr>
              <w:rStyle w:val="PlaceholderText"/>
            </w:rPr>
            <w:t>[Company Name]</w:t>
          </w:r>
        </w:p>
      </w:docPartBody>
    </w:docPart>
    <w:docPart>
      <w:docPartPr>
        <w:name w:val="B52ECC7154904A0180CFAF4EBEAD82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378BB6-C3B2-4659-9B18-FEEFAC86C7F2}"/>
      </w:docPartPr>
      <w:docPartBody>
        <w:p w:rsidR="00000000" w:rsidRDefault="009F4141" w:rsidP="009F4141">
          <w:pPr>
            <w:pStyle w:val="B52ECC7154904A0180CFAF4EBEAD824A"/>
          </w:pPr>
          <w:r w:rsidRPr="0085357E">
            <w:rPr>
              <w:rStyle w:val="Strong"/>
            </w:rPr>
            <w:t>[</w:t>
          </w:r>
          <w:r w:rsidRPr="0085357E">
            <w:t>Street Address, City, ST ZIP Code]</w:t>
          </w:r>
        </w:p>
      </w:docPartBody>
    </w:docPart>
    <w:docPart>
      <w:docPartPr>
        <w:name w:val="A441813A2ABD431DAA4A0E0BE3BE9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96F1DE-425C-4B98-8888-FFE3F6B892A0}"/>
      </w:docPartPr>
      <w:docPartBody>
        <w:p w:rsidR="00000000" w:rsidRDefault="009F4141" w:rsidP="009F4141">
          <w:pPr>
            <w:pStyle w:val="A441813A2ABD431DAA4A0E0BE3BE9018"/>
          </w:pPr>
          <w:r w:rsidRPr="0085357E">
            <w:rPr>
              <w:rStyle w:val="PlaceholderText"/>
            </w:rPr>
            <w:t>[Phone]</w:t>
          </w:r>
        </w:p>
      </w:docPartBody>
    </w:docPart>
    <w:docPart>
      <w:docPartPr>
        <w:name w:val="1EF70FD831354F3BB0EB686ABEC5E5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9499BD-87C8-4A20-BB4F-F7FF1ED10FB2}"/>
      </w:docPartPr>
      <w:docPartBody>
        <w:p w:rsidR="00000000" w:rsidRDefault="009F4141" w:rsidP="009F4141">
          <w:pPr>
            <w:pStyle w:val="1EF70FD831354F3BB0EB686ABEC5E51F"/>
          </w:pPr>
          <w:r w:rsidRPr="0085357E">
            <w:rPr>
              <w:rStyle w:val="PlaceholderText"/>
            </w:rPr>
            <w:t>[Email]</w:t>
          </w:r>
        </w:p>
      </w:docPartBody>
    </w:docPart>
    <w:docPart>
      <w:docPartPr>
        <w:name w:val="F350428C4D07415A8A391EEE7EF7B1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02683A-A309-4FC9-8843-EC60D66448BB}"/>
      </w:docPartPr>
      <w:docPartBody>
        <w:p w:rsidR="00000000" w:rsidRDefault="009F4141" w:rsidP="009F4141">
          <w:pPr>
            <w:pStyle w:val="F350428C4D07415A8A391EEE7EF7B105"/>
          </w:pPr>
          <w:r w:rsidRPr="0085357E">
            <w:rPr>
              <w:rStyle w:val="Strong"/>
            </w:rPr>
            <w:t>[</w:t>
          </w:r>
          <w:r w:rsidRPr="0085357E">
            <w:rPr>
              <w:rStyle w:val="PlaceholderText"/>
            </w:rPr>
            <w:t>Website]</w:t>
          </w:r>
        </w:p>
      </w:docPartBody>
    </w:docPart>
    <w:docPart>
      <w:docPartPr>
        <w:name w:val="CE674340732B4C8E93E4D816FD4245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2A4B5D-8B71-4AD8-8F02-67C0D23D8C90}"/>
      </w:docPartPr>
      <w:docPartBody>
        <w:p w:rsidR="00000000" w:rsidRDefault="009F4141" w:rsidP="009F4141">
          <w:pPr>
            <w:pStyle w:val="CE674340732B4C8E93E4D816FD4245E2"/>
          </w:pPr>
          <w:r w:rsidRPr="00AD330B">
            <w:t>Street Address, City, ST ZIP Code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141"/>
    <w:rsid w:val="009F4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F4141"/>
    <w:rPr>
      <w:color w:val="808080"/>
    </w:rPr>
  </w:style>
  <w:style w:type="paragraph" w:customStyle="1" w:styleId="850B3C28F2B444079D60DF3104FC2DD2">
    <w:name w:val="850B3C28F2B444079D60DF3104FC2DD2"/>
    <w:rsid w:val="009F4141"/>
  </w:style>
  <w:style w:type="character" w:styleId="Strong">
    <w:name w:val="Strong"/>
    <w:basedOn w:val="DefaultParagraphFont"/>
    <w:uiPriority w:val="1"/>
    <w:qFormat/>
    <w:rsid w:val="009F4141"/>
    <w:rPr>
      <w:b/>
      <w:bCs/>
    </w:rPr>
  </w:style>
  <w:style w:type="paragraph" w:customStyle="1" w:styleId="B52ECC7154904A0180CFAF4EBEAD824A">
    <w:name w:val="B52ECC7154904A0180CFAF4EBEAD824A"/>
    <w:rsid w:val="009F4141"/>
  </w:style>
  <w:style w:type="paragraph" w:customStyle="1" w:styleId="A441813A2ABD431DAA4A0E0BE3BE9018">
    <w:name w:val="A441813A2ABD431DAA4A0E0BE3BE9018"/>
    <w:rsid w:val="009F4141"/>
  </w:style>
  <w:style w:type="paragraph" w:customStyle="1" w:styleId="1EF70FD831354F3BB0EB686ABEC5E51F">
    <w:name w:val="1EF70FD831354F3BB0EB686ABEC5E51F"/>
    <w:rsid w:val="009F4141"/>
  </w:style>
  <w:style w:type="paragraph" w:customStyle="1" w:styleId="F350428C4D07415A8A391EEE7EF7B105">
    <w:name w:val="F350428C4D07415A8A391EEE7EF7B105"/>
    <w:rsid w:val="009F4141"/>
  </w:style>
  <w:style w:type="paragraph" w:customStyle="1" w:styleId="CE674340732B4C8E93E4D816FD4245E2">
    <w:name w:val="CE674340732B4C8E93E4D816FD4245E2"/>
    <w:rsid w:val="009F41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55FCFC1-C9EB-451F-857E-4F525CDAC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letterhead</Template>
  <TotalTime>0</TotalTime>
  <Pages>1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2021-03-22T19:34:00Z</dcterms:created>
  <dcterms:modified xsi:type="dcterms:W3CDTF">2021-03-22T19:34:00Z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