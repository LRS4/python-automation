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79C8FB515804416BAD61FEE1121CD070"/>
        </w:placeholder>
        <w:temporary/>
        <w:showingPlcHdr/>
        <w15:appearance w15:val="hidden"/>
      </w:sdtPr>
      <w:sdtContent>
        <w:p w:rsidR="00A872D8" w:rsidRPr="00106B15" w:rsidRDefault="00A872D8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D10EEDDE30D5422A97D347AD28A7CFE6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A872D8" w:rsidRPr="00106B15" w:rsidRDefault="00A872D8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5F4BB1D873E84C948D6FC9CC90D1A216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A872D8" w:rsidRPr="00106B15" w:rsidRDefault="00A872D8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6216D5CD21324C35B947CA50D79C0A5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A872D8" w:rsidRPr="00106B15" w:rsidRDefault="00A872D8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0048082DAED14CF9BAD25175EA966D2D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A872D8" w:rsidRPr="00106B15" w:rsidRDefault="00A872D8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A872D8" w:rsidRPr="00106B15" w:rsidRDefault="00A872D8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Tom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7EEA900E4D60445593235A3E1F7AE80F"/>
        </w:placeholder>
        <w:temporary/>
        <w:showingPlcHdr/>
        <w15:appearance w15:val="hidden"/>
        <w:text/>
      </w:sdtPr>
      <w:sdtContent>
        <w:p w:rsidR="00A872D8" w:rsidRPr="00106B15" w:rsidRDefault="00A872D8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A872D8" w:rsidRPr="00106B15" w:rsidRDefault="00A872D8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Tom</w:t>
      </w:r>
      <w:r w:rsidRPr="00106B15">
        <w:rPr>
          <w:rFonts w:ascii="Arial" w:hAnsi="Arial" w:cs="Arial"/>
          <w:sz w:val="28"/>
          <w:szCs w:val="28"/>
        </w:rPr>
        <w:t>,</w:t>
      </w:r>
    </w:p>
    <w:p w:rsidR="00A872D8" w:rsidRPr="00106B15" w:rsidRDefault="00A872D8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A872D8" w:rsidRPr="00106B15" w:rsidRDefault="00A872D8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A872D8" w:rsidRDefault="00A872D8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grown by £900</w:t>
      </w:r>
    </w:p>
    <w:p w:rsidR="00A872D8" w:rsidRPr="0028264F" w:rsidRDefault="00A872D8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FFC00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900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A872D8" w:rsidRDefault="00A872D8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A872D8" w:rsidRDefault="00A872D8" w:rsidP="00F825EE">
      <w:pPr>
        <w:rPr>
          <w:rFonts w:ascii="Arial" w:hAnsi="Arial" w:cs="Arial"/>
          <w:sz w:val="28"/>
          <w:szCs w:val="28"/>
        </w:rPr>
      </w:pPr>
    </w:p>
    <w:p w:rsidR="00A872D8" w:rsidRDefault="00A872D8" w:rsidP="00F825EE">
      <w:pPr>
        <w:rPr>
          <w:rFonts w:ascii="Arial" w:hAnsi="Arial" w:cs="Arial"/>
          <w:sz w:val="28"/>
          <w:szCs w:val="28"/>
        </w:rPr>
        <w:sectPr w:rsidR="00A872D8" w:rsidSect="00A872D8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A872D8" w:rsidRPr="00106B15" w:rsidRDefault="00A872D8" w:rsidP="00F825EE">
      <w:pPr>
        <w:rPr>
          <w:rFonts w:ascii="Arial" w:hAnsi="Arial" w:cs="Arial"/>
          <w:sz w:val="40"/>
          <w:szCs w:val="40"/>
        </w:rPr>
      </w:pPr>
    </w:p>
    <w:sectPr w:rsidR="00A872D8" w:rsidRPr="00106B15" w:rsidSect="00A872D8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2D8" w:rsidRDefault="00A872D8" w:rsidP="00D45945">
      <w:pPr>
        <w:spacing w:before="0" w:after="0" w:line="240" w:lineRule="auto"/>
      </w:pPr>
      <w:r>
        <w:separator/>
      </w:r>
    </w:p>
  </w:endnote>
  <w:endnote w:type="continuationSeparator" w:id="0">
    <w:p w:rsidR="00A872D8" w:rsidRDefault="00A872D8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2D8" w:rsidRDefault="00A872D8" w:rsidP="00D45945">
      <w:pPr>
        <w:spacing w:before="0" w:after="0" w:line="240" w:lineRule="auto"/>
      </w:pPr>
      <w:r>
        <w:separator/>
      </w:r>
    </w:p>
  </w:footnote>
  <w:footnote w:type="continuationSeparator" w:id="0">
    <w:p w:rsidR="00A872D8" w:rsidRDefault="00A872D8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72D8" w:rsidRDefault="00A872D8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A872D8" w:rsidRDefault="00A872D8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A872D8" w:rsidRDefault="00A872D8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872D8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C8FB515804416BAD61FEE1121CD0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9AB78-A9CF-4317-87CD-8F206C877999}"/>
      </w:docPartPr>
      <w:docPartBody>
        <w:p w:rsidR="00000000" w:rsidRDefault="006A4219" w:rsidP="006A4219">
          <w:pPr>
            <w:pStyle w:val="79C8FB515804416BAD61FEE1121CD070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D10EEDDE30D5422A97D347AD28A7C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4ABE0A-7DBC-4399-A775-0657E15EA2B8}"/>
      </w:docPartPr>
      <w:docPartBody>
        <w:p w:rsidR="00000000" w:rsidRDefault="006A4219" w:rsidP="006A4219">
          <w:pPr>
            <w:pStyle w:val="D10EEDDE30D5422A97D347AD28A7CFE6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5F4BB1D873E84C948D6FC9CC90D1A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EA26E-4990-41EC-A75D-69BA61064BE3}"/>
      </w:docPartPr>
      <w:docPartBody>
        <w:p w:rsidR="00000000" w:rsidRDefault="006A4219" w:rsidP="006A4219">
          <w:pPr>
            <w:pStyle w:val="5F4BB1D873E84C948D6FC9CC90D1A216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6216D5CD21324C35B947CA50D79C0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85AEA-5BC5-4717-B467-E2EFB9FA41DE}"/>
      </w:docPartPr>
      <w:docPartBody>
        <w:p w:rsidR="00000000" w:rsidRDefault="006A4219" w:rsidP="006A4219">
          <w:pPr>
            <w:pStyle w:val="6216D5CD21324C35B947CA50D79C0A5A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0048082DAED14CF9BAD25175EA966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998D5-CCA9-47CC-9B0F-851E8E7B592E}"/>
      </w:docPartPr>
      <w:docPartBody>
        <w:p w:rsidR="00000000" w:rsidRDefault="006A4219" w:rsidP="006A4219">
          <w:pPr>
            <w:pStyle w:val="0048082DAED14CF9BAD25175EA966D2D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7EEA900E4D60445593235A3E1F7AE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5AF622-C959-4640-9403-6034FBF665A2}"/>
      </w:docPartPr>
      <w:docPartBody>
        <w:p w:rsidR="00000000" w:rsidRDefault="006A4219" w:rsidP="006A4219">
          <w:pPr>
            <w:pStyle w:val="7EEA900E4D60445593235A3E1F7AE80F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219"/>
    <w:rsid w:val="006A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4219"/>
    <w:rPr>
      <w:color w:val="808080"/>
    </w:rPr>
  </w:style>
  <w:style w:type="paragraph" w:customStyle="1" w:styleId="79C8FB515804416BAD61FEE1121CD070">
    <w:name w:val="79C8FB515804416BAD61FEE1121CD070"/>
    <w:rsid w:val="006A4219"/>
  </w:style>
  <w:style w:type="character" w:styleId="Strong">
    <w:name w:val="Strong"/>
    <w:basedOn w:val="DefaultParagraphFont"/>
    <w:uiPriority w:val="1"/>
    <w:qFormat/>
    <w:rsid w:val="006A4219"/>
    <w:rPr>
      <w:b/>
      <w:bCs/>
    </w:rPr>
  </w:style>
  <w:style w:type="paragraph" w:customStyle="1" w:styleId="D10EEDDE30D5422A97D347AD28A7CFE6">
    <w:name w:val="D10EEDDE30D5422A97D347AD28A7CFE6"/>
    <w:rsid w:val="006A4219"/>
  </w:style>
  <w:style w:type="paragraph" w:customStyle="1" w:styleId="5F4BB1D873E84C948D6FC9CC90D1A216">
    <w:name w:val="5F4BB1D873E84C948D6FC9CC90D1A216"/>
    <w:rsid w:val="006A4219"/>
  </w:style>
  <w:style w:type="paragraph" w:customStyle="1" w:styleId="6216D5CD21324C35B947CA50D79C0A5A">
    <w:name w:val="6216D5CD21324C35B947CA50D79C0A5A"/>
    <w:rsid w:val="006A4219"/>
  </w:style>
  <w:style w:type="paragraph" w:customStyle="1" w:styleId="0048082DAED14CF9BAD25175EA966D2D">
    <w:name w:val="0048082DAED14CF9BAD25175EA966D2D"/>
    <w:rsid w:val="006A4219"/>
  </w:style>
  <w:style w:type="paragraph" w:customStyle="1" w:styleId="7EEA900E4D60445593235A3E1F7AE80F">
    <w:name w:val="7EEA900E4D60445593235A3E1F7AE80F"/>
    <w:rsid w:val="006A42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168429-B2A5-4662-AA55-AF3373556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