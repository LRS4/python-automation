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8"/>
          <w:szCs w:val="28"/>
        </w:rPr>
        <w:id w:val="-1561389890"/>
        <w:placeholder>
          <w:docPart w:val="78E95770D19E42D586A6C29A8578BE7D"/>
        </w:placeholder>
        <w:temporary/>
        <w:showingPlcHdr/>
        <w15:appearance w15:val="hidden"/>
      </w:sdtPr>
      <w:sdtContent>
        <w:p w:rsidR="00196303" w:rsidRPr="00106B15" w:rsidRDefault="00196303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DDDC4B918D8044EC8B879A2F92D3249C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6303" w:rsidRPr="00106B15" w:rsidRDefault="00196303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01264F2C73B6438AA6DE46CF957DF76C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6303" w:rsidRPr="00106B15" w:rsidRDefault="00196303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D8D538900AFD41F88F592D004C2447FA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6303" w:rsidRPr="00106B15" w:rsidRDefault="00196303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3A3DD63253844E4C8F89102280C8D69D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6303" w:rsidRPr="00106B15" w:rsidRDefault="00196303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196303" w:rsidRPr="00106B15" w:rsidRDefault="00196303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John</w:t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4601AB2B595D4A828AA2A5DF478967DC"/>
        </w:placeholder>
        <w:temporary/>
        <w:showingPlcHdr/>
        <w15:appearance w15:val="hidden"/>
        <w:text/>
      </w:sdtPr>
      <w:sdtContent>
        <w:p w:rsidR="00196303" w:rsidRPr="00106B15" w:rsidRDefault="00196303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196303" w:rsidRPr="00106B15" w:rsidRDefault="00196303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Pr="00943106">
        <w:rPr>
          <w:rFonts w:ascii="Arial" w:hAnsi="Arial" w:cs="Arial"/>
          <w:noProof/>
          <w:sz w:val="28"/>
          <w:szCs w:val="28"/>
        </w:rPr>
        <w:t>John</w:t>
      </w:r>
      <w:r w:rsidRPr="00106B15">
        <w:rPr>
          <w:rFonts w:ascii="Arial" w:hAnsi="Arial" w:cs="Arial"/>
          <w:sz w:val="28"/>
          <w:szCs w:val="28"/>
        </w:rPr>
        <w:t>,</w:t>
      </w:r>
    </w:p>
    <w:p w:rsidR="00196303" w:rsidRPr="00106B15" w:rsidRDefault="00196303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196303" w:rsidRPr="00106B15" w:rsidRDefault="00196303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196303" w:rsidRDefault="00196303" w:rsidP="0060287C">
      <w:pPr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Your investments have grown by £1000</w:t>
      </w:r>
    </w:p>
    <w:p w:rsidR="00196303" w:rsidRPr="0028264F" w:rsidRDefault="00196303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noProof/>
          <w:color w:val="FFC000"/>
          <w:position w:val="-10"/>
          <w:sz w:val="96"/>
          <w:szCs w:val="96"/>
        </w:rPr>
        <w:t>●</w:t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Pr="0029541D">
        <w:rPr>
          <w:rFonts w:ascii="Arial" w:hAnsi="Arial" w:cs="Arial"/>
          <w:sz w:val="36"/>
          <w:szCs w:val="36"/>
        </w:rPr>
        <w:t>£</w:t>
      </w:r>
      <w:r w:rsidRPr="00943106">
        <w:rPr>
          <w:rFonts w:ascii="Arial" w:hAnsi="Arial" w:cs="Arial"/>
          <w:noProof/>
          <w:sz w:val="36"/>
          <w:szCs w:val="36"/>
        </w:rPr>
        <w:t>1000</w:t>
      </w:r>
      <w:r w:rsidRPr="00064EE9">
        <w:rPr>
          <w:rFonts w:ascii="Arial" w:hAnsi="Arial" w:cs="Arial"/>
          <w:sz w:val="40"/>
          <w:szCs w:val="40"/>
        </w:rPr>
        <w:t xml:space="preserve"> </w:t>
      </w:r>
    </w:p>
    <w:p w:rsidR="00196303" w:rsidRDefault="00196303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</w:p>
    <w:p w:rsidR="00196303" w:rsidRDefault="00196303" w:rsidP="00F825EE">
      <w:pPr>
        <w:rPr>
          <w:rFonts w:ascii="Arial" w:hAnsi="Arial" w:cs="Arial"/>
          <w:sz w:val="28"/>
          <w:szCs w:val="28"/>
        </w:rPr>
      </w:pPr>
    </w:p>
    <w:p w:rsidR="00196303" w:rsidRDefault="00196303" w:rsidP="00F825EE">
      <w:pPr>
        <w:rPr>
          <w:rFonts w:ascii="Arial" w:hAnsi="Arial" w:cs="Arial"/>
          <w:sz w:val="28"/>
          <w:szCs w:val="28"/>
        </w:rPr>
        <w:sectPr w:rsidR="00196303" w:rsidSect="00196303">
          <w:headerReference w:type="default" r:id="rId10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>Investor Services</w:t>
      </w:r>
    </w:p>
    <w:p w:rsidR="00196303" w:rsidRPr="00106B15" w:rsidRDefault="00196303" w:rsidP="00F825EE">
      <w:pPr>
        <w:rPr>
          <w:rFonts w:ascii="Arial" w:hAnsi="Arial" w:cs="Arial"/>
          <w:sz w:val="40"/>
          <w:szCs w:val="40"/>
        </w:rPr>
      </w:pPr>
    </w:p>
    <w:sectPr w:rsidR="00196303" w:rsidRPr="00106B15" w:rsidSect="00196303">
      <w:headerReference w:type="default" r:id="rId11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6303" w:rsidRDefault="00196303" w:rsidP="00D45945">
      <w:pPr>
        <w:spacing w:before="0" w:after="0" w:line="240" w:lineRule="auto"/>
      </w:pPr>
      <w:r>
        <w:separator/>
      </w:r>
    </w:p>
  </w:endnote>
  <w:endnote w:type="continuationSeparator" w:id="0">
    <w:p w:rsidR="00196303" w:rsidRDefault="00196303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6303" w:rsidRDefault="00196303" w:rsidP="00D45945">
      <w:pPr>
        <w:spacing w:before="0" w:after="0" w:line="240" w:lineRule="auto"/>
      </w:pPr>
      <w:r>
        <w:separator/>
      </w:r>
    </w:p>
  </w:footnote>
  <w:footnote w:type="continuationSeparator" w:id="0">
    <w:p w:rsidR="00196303" w:rsidRDefault="00196303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303" w:rsidRDefault="00196303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8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9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196303" w:rsidRDefault="00196303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0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2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Rectangle 14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5" o:spid="_x0000_s1026" style="position:absolute;left:0;text-align:left;margin-left:-12pt;margin-top:-97.5pt;width:644.55pt;height:963pt;z-index:-251655168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vTP9EGAA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4lxm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yiVxPKEwNNAkWhyLA8oFdHARKJyLA+TY3lAqYgGJhKVY3mYHMtDOZYQWL2g&#10;HMvD5FgeUCq5DUyO5aEcSwi8KigSTY7loRxLCDwNFIkmx/JQjiUEngaKRJNjeSjHEgJLA+VYHibH&#10;8lCOJQSeBopEk2N5KMcSAk8DRaLJsTyUYwmBp4Ei0eRYHsqxhMDTQJFociwP5VhC4GjwVI4lBF4G&#10;wrE8TY7lqRxLCDwNZHZ+mhzLUzmWEHgayOz8NDmWp3IsIfA0kHXi0+RYnsqxhMDTQNaJT5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/6PsnPrseNKrvRfIfQ4gNx1r2LDMtBqt+bF&#10;GBhjP3ge2RR1wVAiQdLuHgzmv8+3MvfOXCvrSLlqDAxVfU6c2NfYcVkRI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fTtR1mAg+dp/NxhzGaQzAbsvrYLOtI4JE15bBwv3GsIpzCmCn3JCrc+p6&#10;zMTzIstHShko4nZCUjSWioZGPHJhqqKhBUn2TIIa8OQdsk3PDZWPHNLJMkcj2Llh8WOyTJER0ayx&#10;iz5bWCjgQa223Pdw1s0FMds4R6rdbIMSZjckjMo8GWjtcXF6GPw9MST8KXZkjhm476YecSEzZVHu&#10;xl5T0h4zf3eNWSjlMV+v1P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9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H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BFZ2pNJaVm5J8&#10;OUKFKv4wxnc2jXRn3BSzs2FV+wZxLOsSId97RXSmQzMtvSlHoFLVJHp82MVjXZyQZ+18fGs1wegC&#10;nMkfZa1u6GBp98zVyeyYsZZvryZB6mmjz1mZIyt9ACi2Q4y7X67mTJMnSmFo8NPIruVodbW5Mjfp&#10;IK6qgjGn4NlwdGssAtc27+5ih3CWp3XXefW/Uu7X1V7QptzPMQuiPAcl16KPufSa+db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6R1jJsGXmFtV2avqsP00Z2GaXLRxUrlee1yq&#10;63WbwvBmPNluSTHsyM2mAv4y1ToV5CqDaJzZSaniaD0j34THFmeSsdDGfJHV5sCvPw3IixMlH+vG&#10;s+0xOzLQ4+TQefkeztQ2k88+VopUdeAcU4dx6wdP8zESNJzp9bhCAgiT3WFHsrIqAQzOfH9374Du&#10;PJk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SZE/sHjXenI/wTDLMyYF8uYmvks3Kk9EUEVI5u9ezqkCQ9OSlRfX&#10;NivHOj+ay3U+EDmSZ0XCguCacyr9G5GvC9ilziL7cZ7UHmdF6cgVDEmYmOe5XEQlFAz76mPEeyKC&#10;JuzY5CxuczqZ7HawsSePRGhw1nRXzanHik1tj03Octym/XQMsOqLw0Cfj0+c+VLFaf4uzmqbMq1R&#10;8h1d8wKUJgY2p+T8mAz8zEZrevxoEQEZ8oDzq08/jWpS8/q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lMBBcZj&#10;nm4gI8FbpvacobsT5zynw9oBMiSL/fhRbOi4NwWqfC//zffJJ6aNIlDICNOV99/95d9+fveH9//n&#10;f3ws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9dleztVoSLanD9Kdu/QIXxvvpf/xin8j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nWMr16kFLqQVCU/U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IQ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gud+xz4hg/E6&#10;DV6CVtGkcf4wsNK0s5mJreNl+yj22JCrk+TkZMc4qf7JzQX+jnjpt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bIpUbKbYOxnTY3UgotuO3+2NRBPUyujphjZAR2HXX9uuIYsRSEEZ8iW/3&#10;O9DNj+GHIWLIybfPQmprZLYdCoaCOGC2miyWNz/iSoxRAdmcjyWm9qRpNAY1p4PCHZRFnX9ELKtR&#10;ddUC+zAYdkbJfswwt6FzId34Sr4RRML2lfvr+IEDIi4pogHG9nrnFTww68PbID16XDhXpFV3HYd1&#10;rpgjsbE2KLRn7mugCMB9nEFhCEX4VdeUYqttX7kNitefDm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V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l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2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FAWNiMhSKRE2xWFQb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L/P3F/tN4JBUrwOfF3jysjQ0W6RXBC/h2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O5RKYnlC4FmgSDQ5lh1KRSwwkagcy25yLDuUilhgIlE5lt3kWHbl&#10;WEJgfQXlWHaTY9mhVHIfmBzLrhxLCLwmKBJNjmVXjiUEngWKRJNj2ZVjCYFngSLR5Fh25VhCYFmg&#10;HMtuciy7ciwh8CxQJJocy64cSwg8CxSJJseyK8cSAs8CRaLJsezKsYTAs0CRaHIsu3IsIXAsOJRj&#10;CYFXgHAsh8mxHMqxhMCzQGbnw+RYDuVYQuBZILPzYXIsh3IsIfAskHXiYXIsh3IsIfAskHXiYX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o8FDOZYQeC8QjuVhciwP5VhC4Gkga+eHybE8lGMJgaeB&#10;rJ0fJsfyUI4lBJ4GEsV5mBzLQzmWEHgaSBTn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gFIpLE8IPA0U&#10;iSbH8oBSEQ1MJCrH8jA5lgeUimhgIlE5lofJsTyUYwmB1QvKsTxMjuUBpVLbwORYHsqxhMCrgi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OBo8lWMJgfcC4VieJsfyVI4lBJ4GsmJ5mhzLUzmWEHga&#10;yIrlaXIsT+VYQuBpIGvnp8mxPJVjCYGngaydny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yrGEwNNAkWhyLLtyLCHwNFAkmhzLrhxL&#10;CDwNFIkmx7IrxxICR4NDOZYQeBkIx3KYHMuhHEsIPA1k73yYHMuhHEsIPA1k73yYHMuhHEsIPA3E&#10;i3OYHMuhHEsIPA3Ei3O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6eMAA&#10;AADaAAAADwAAAGRycy9kb3ducmV2LnhtbESPQWsCMRSE7wX/Q3iCt5q1yKKrUUQoeBFa68HjY/NM&#10;FjcvSxLd9d+bQqHHYWa+YdbbwbXiQSE2nhXMpgUI4trrho2C88/n+wJETMgaW8+k4EkRtpvR2xor&#10;7Xv+pscpGZEhHCtUYFPqKiljbclhnPqOOHtXHxymLIOROmCf4a6VH0VRSocN5wWLHe0t1bfT3Sm4&#10;9CYU1+Ud7e6rN8f5onRmKJWajIfdCkSiIf2H/9oHraCE3yv5Bs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x6e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6sIA&#10;AADaAAAADwAAAGRycy9kb3ducmV2LnhtbESPQYvCMBSE7wv+h/AEb2uqgkrXWKSoeJOtHvT2tnnb&#10;lm1eSpNq/fdmQfA4zMw3zCrpTS1u1LrKsoLJOAJBnFtdcaHgfNp9LkE4j6yxtkwKHuQgWQ8+Vhhr&#10;e+dvumW+EAHCLkYFpfdNLKXLSzLoxrYhDt6vbQ36INtC6hbvAW5qOY2iuTRYcVgosaG0pPwv64wC&#10;/smm1/1lkVadnNWn47azTdEpNRr2my8Qnnr/Dr/aB61gAf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7PqwgAAANo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Mi8AA&#10;AADaAAAADwAAAGRycy9kb3ducmV2LnhtbERPO2/CMBDeK/EfrEPqVpx0iFDAoLYIia2CdmA8xZcH&#10;jc8hdkjKr+eGSh0/fe/1dnKtulEfGs8G0kUCirjwtuHKwPfX/mUJKkRki61nMvBLAbab2dMac+tH&#10;PtLtFCslIRxyNFDH2OVah6Imh2HhO2LhSt87jAL7StseRwl3rX5Nkkw7bFgaauzoo6bi5zQ46T1e&#10;z59Dme2KS+n5kNx39j29G/M8n95WoCJN8V/85z5YA7JVrsgN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uMi8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/cCMIA&#10;AADaAAAADwAAAGRycy9kb3ducmV2LnhtbESPQWsCMRSE7wX/Q3iCt5roQXQ1SikoRRaKq3h+bJ6b&#10;bTcvyyZ113/fFAoeh5n5htnsBteIO3Wh9qxhNlUgiEtvaq40XM771yWIEJENNp5Jw4MC7Lajlw1m&#10;xvd8onsRK5EgHDLUYGNsMylDaclhmPqWOHk33zmMSXaVNB32Ce4aOVdqIR3WnBYstvRuqfwufpyG&#10;/XV5yW1zOx1zp/LP/muu2uKg9WQ8vK1BRBriM/zf/jAaVvB3Jd0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D9wIwgAAANoAAAAPAAAAAAAAAAAAAAAAAJgCAABkcnMvZG93&#10;bnJldi54bWxQSwUGAAAAAAQABAD1AAAAhwM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196303" w:rsidRDefault="00196303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PB8YA&#10;AADbAAAADwAAAGRycy9kb3ducmV2LnhtbESPT2vCQBDF74LfYZmCl6KbShFNXSW2FAq9+PfQ25Ad&#10;k9DsbJrdmtRP7xwK3mZ4b977zXLdu1pdqA2VZwNPkwQUce5txYWB4+F9PAcVIrLF2jMZ+KMA69Vw&#10;sMTU+o53dNnHQkkIhxQNlDE2qdYhL8lhmPiGWLSzbx1GWdtC2xY7CXe1nibJTDusWBpKbOi1pPx7&#10;/+sMnK/u8fPYha/8NHve/FwXmcvetsaMHvrsBVSkPt7N/9cfVvCFXn6RA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UPB8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66wsIA&#10;AADbAAAADwAAAGRycy9kb3ducmV2LnhtbESPzWrDMBCE74W8g9hAbo2cBEpxI5sQyE8vhTp9gEXa&#10;2E6slZCUxH37qlDobZeZb3Z2XY92EHcKsXesYDEvQBBrZ3puFXydds+vIGJCNjg4JgXfFKGuJk9r&#10;LI178Cfdm9SKHMKxRAVdSr6UMuqOLMa588RZO7tgMeU1tNIEfORwO8hlUbxIiz3nCx162nakr83N&#10;5hp76qOWH+1ldWx0OgUf/eFdqdl03LyBSDSmf/MffTSZW8DvL3k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rrC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N3sIA&#10;AADbAAAADwAAAGRycy9kb3ducmV2LnhtbERP3WrCMBS+H/gO4QjeDE3nhZZqlCIMpjDEnwc4NMe2&#10;2JyUJLPZnt4MBrs7H9/vWW+j6cSDnG8tK3ibZSCIK6tbrhVcL+/THIQPyBo7y6TgmzxsN6OXNRba&#10;DnyixznUIoWwL1BBE0JfSOmrhgz6me2JE3ezzmBI0NVSOxxSuOnkPMsW0mDLqaHBnnYNVffzl1Fg&#10;8jIOy5ibxbI8nj73P7eDez0qNRnHcgUiUAz/4j/3h07z5/D7Sz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k3e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oRcIA&#10;AADbAAAADwAAAGRycy9kb3ducmV2LnhtbERP3WrCMBS+H/gO4Qi7GZpugpZqlCIIThDR7QEOzbEt&#10;NiclyWy2p1+Ewe7Ox/d7VptoOnEn51vLCl6nGQjiyuqWawWfH7tJDsIHZI2dZVLwTR4269HTCgtt&#10;Bz7T/RJqkULYF6igCaEvpPRVQwb91PbEibtaZzAk6GqpHQ4p3HTyLcvm0mDLqaHBnrYNVbfLl1Fg&#10;8jIOi5ib+aI8nY/vP9eDezkp9TyO5RJEoBj+xX/uvU7zZ/D4JR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uhF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14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vrsIA&#10;AADbAAAADwAAAGRycy9kb3ducmV2LnhtbERPTWsCMRC9F/wPYYReRLOKVFmNosVCj9aKXsfNuNk2&#10;mWw3qa799U1B6G0e73Pmy9ZZcaEmVJ4VDAcZCOLC64pLBfv3l/4URIjIGq1nUnCjAMtF52GOufZX&#10;fqPLLpYihXDIUYGJsc6lDIUhh2Hga+LEnX3jMCbYlFI3eE3hzspRlj1JhxWnBoM1PRsqPnffToG7&#10;HX4Op+PXpreucGq3JzsxH0OlHrvtagYiUhv/xXf3q07zx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e+uwgAAANsAAAAPAAAAAAAAAAAAAAAAAJgCAABkcnMvZG93&#10;bnJldi54bWxQSwUGAAAAAAQABAD1AAAAhwMAAAAA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6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36" style="position:absolute;left:0;text-align:left;margin-left:-12pt;margin-top:-97.5pt;width:644.55pt;height:963pt;z-index:-251657216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96303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1739E"/>
    <w:rsid w:val="00563B28"/>
    <w:rsid w:val="00564809"/>
    <w:rsid w:val="005C2210"/>
    <w:rsid w:val="005E7AC8"/>
    <w:rsid w:val="0060287C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A03AA5"/>
    <w:rsid w:val="00A65AD5"/>
    <w:rsid w:val="00A73C8F"/>
    <w:rsid w:val="00A841D7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E0952"/>
    <w:rsid w:val="00F825EE"/>
    <w:rsid w:val="00F97274"/>
    <w:rsid w:val="00FA4057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8E95770D19E42D586A6C29A8578BE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FCC05-E065-4A6B-99D2-C0ACBE6CB793}"/>
      </w:docPartPr>
      <w:docPartBody>
        <w:p w:rsidR="00000000" w:rsidRDefault="00D24998" w:rsidP="00D24998">
          <w:pPr>
            <w:pStyle w:val="78E95770D19E42D586A6C29A8578BE7D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DDDC4B918D8044EC8B879A2F92D324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D5789-79F0-447D-912D-407D765C55C1}"/>
      </w:docPartPr>
      <w:docPartBody>
        <w:p w:rsidR="00000000" w:rsidRDefault="00D24998" w:rsidP="00D24998">
          <w:pPr>
            <w:pStyle w:val="DDDC4B918D8044EC8B879A2F92D3249C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01264F2C73B6438AA6DE46CF957DF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B53AF-70A0-4DCF-B4DD-B18C05C864B5}"/>
      </w:docPartPr>
      <w:docPartBody>
        <w:p w:rsidR="00000000" w:rsidRDefault="00D24998" w:rsidP="00D24998">
          <w:pPr>
            <w:pStyle w:val="01264F2C73B6438AA6DE46CF957DF76C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D8D538900AFD41F88F592D004C2447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F61968-E9AE-41F4-92C5-DE4EE30C0145}"/>
      </w:docPartPr>
      <w:docPartBody>
        <w:p w:rsidR="00000000" w:rsidRDefault="00D24998" w:rsidP="00D24998">
          <w:pPr>
            <w:pStyle w:val="D8D538900AFD41F88F592D004C2447FA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3A3DD63253844E4C8F89102280C8D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9DCE2-060E-47AE-9F86-9C19E6BA7F6F}"/>
      </w:docPartPr>
      <w:docPartBody>
        <w:p w:rsidR="00000000" w:rsidRDefault="00D24998" w:rsidP="00D24998">
          <w:pPr>
            <w:pStyle w:val="3A3DD63253844E4C8F89102280C8D69D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4601AB2B595D4A828AA2A5DF478967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CFB5A-5853-4C83-813D-F3D1F77E255B}"/>
      </w:docPartPr>
      <w:docPartBody>
        <w:p w:rsidR="00000000" w:rsidRDefault="00D24998" w:rsidP="00D24998">
          <w:pPr>
            <w:pStyle w:val="4601AB2B595D4A828AA2A5DF478967DC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998"/>
    <w:rsid w:val="00D2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4998"/>
    <w:rPr>
      <w:color w:val="808080"/>
    </w:rPr>
  </w:style>
  <w:style w:type="paragraph" w:customStyle="1" w:styleId="78E95770D19E42D586A6C29A8578BE7D">
    <w:name w:val="78E95770D19E42D586A6C29A8578BE7D"/>
    <w:rsid w:val="00D24998"/>
  </w:style>
  <w:style w:type="character" w:styleId="Strong">
    <w:name w:val="Strong"/>
    <w:basedOn w:val="DefaultParagraphFont"/>
    <w:uiPriority w:val="1"/>
    <w:qFormat/>
    <w:rsid w:val="00D24998"/>
    <w:rPr>
      <w:b/>
      <w:bCs/>
    </w:rPr>
  </w:style>
  <w:style w:type="paragraph" w:customStyle="1" w:styleId="DDDC4B918D8044EC8B879A2F92D3249C">
    <w:name w:val="DDDC4B918D8044EC8B879A2F92D3249C"/>
    <w:rsid w:val="00D24998"/>
  </w:style>
  <w:style w:type="paragraph" w:customStyle="1" w:styleId="01264F2C73B6438AA6DE46CF957DF76C">
    <w:name w:val="01264F2C73B6438AA6DE46CF957DF76C"/>
    <w:rsid w:val="00D24998"/>
  </w:style>
  <w:style w:type="paragraph" w:customStyle="1" w:styleId="D8D538900AFD41F88F592D004C2447FA">
    <w:name w:val="D8D538900AFD41F88F592D004C2447FA"/>
    <w:rsid w:val="00D24998"/>
  </w:style>
  <w:style w:type="paragraph" w:customStyle="1" w:styleId="3A3DD63253844E4C8F89102280C8D69D">
    <w:name w:val="3A3DD63253844E4C8F89102280C8D69D"/>
    <w:rsid w:val="00D24998"/>
  </w:style>
  <w:style w:type="paragraph" w:customStyle="1" w:styleId="4601AB2B595D4A828AA2A5DF478967DC">
    <w:name w:val="4601AB2B595D4A828AA2A5DF478967DC"/>
    <w:rsid w:val="00D249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0869C0-8FC9-4D0D-BF69-42590EB09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2021-03-22T19:34:00Z</dcterms:created>
  <dcterms:modified xsi:type="dcterms:W3CDTF">2021-03-22T19:34:00Z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